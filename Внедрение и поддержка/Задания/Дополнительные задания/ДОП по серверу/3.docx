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C63" w:rsidRPr="00E10598" w:rsidRDefault="00AB3C63" w:rsidP="00AB3C63">
      <w:pPr>
        <w:pStyle w:val="af2"/>
        <w:jc w:val="center"/>
        <w:outlineLvl w:val="2"/>
        <w:rPr>
          <w:rFonts w:ascii="Times New Roman" w:hAnsi="Times New Roman"/>
          <w:b/>
          <w:sz w:val="28"/>
          <w:szCs w:val="28"/>
        </w:rPr>
      </w:pPr>
      <w:bookmarkStart w:id="0" w:name="_Toc405851245"/>
      <w:r w:rsidRPr="00E10598">
        <w:rPr>
          <w:rFonts w:ascii="Times New Roman" w:hAnsi="Times New Roman"/>
          <w:b/>
          <w:sz w:val="28"/>
          <w:szCs w:val="28"/>
        </w:rPr>
        <w:t>Лабораторная работа 3.</w:t>
      </w:r>
      <w:bookmarkEnd w:id="0"/>
    </w:p>
    <w:p w:rsidR="00AB3C63" w:rsidRPr="00E10598" w:rsidRDefault="00AB3C63" w:rsidP="00AB3C63">
      <w:pPr>
        <w:pStyle w:val="af2"/>
        <w:jc w:val="center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>Тема:</w:t>
      </w:r>
      <w:r w:rsidRPr="00E10598">
        <w:rPr>
          <w:rFonts w:ascii="Times New Roman" w:hAnsi="Times New Roman"/>
          <w:sz w:val="28"/>
          <w:szCs w:val="28"/>
        </w:rPr>
        <w:t xml:space="preserve">  Организация функционирования ЛВС на базе ОС </w:t>
      </w:r>
      <w:proofErr w:type="spellStart"/>
      <w:r w:rsidRPr="00E10598">
        <w:rPr>
          <w:rFonts w:ascii="Times New Roman" w:hAnsi="Times New Roman"/>
          <w:sz w:val="28"/>
          <w:szCs w:val="28"/>
        </w:rPr>
        <w:t>Windows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z w:val="28"/>
          <w:szCs w:val="28"/>
        </w:rPr>
        <w:t>Server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2003. Установка и настройка DHCP-сервера</w:t>
      </w:r>
    </w:p>
    <w:p w:rsidR="00AB3C63" w:rsidRPr="00E10598" w:rsidRDefault="00AB3C63" w:rsidP="00AB3C63">
      <w:pPr>
        <w:pStyle w:val="af2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 xml:space="preserve">Цель занятия: </w:t>
      </w:r>
      <w:r w:rsidRPr="00E10598">
        <w:rPr>
          <w:rFonts w:ascii="Times New Roman" w:hAnsi="Times New Roman"/>
          <w:sz w:val="28"/>
          <w:szCs w:val="28"/>
        </w:rPr>
        <w:t xml:space="preserve">Получить навыки  работы по </w:t>
      </w:r>
      <w:proofErr w:type="spellStart"/>
      <w:r w:rsidRPr="00E10598">
        <w:rPr>
          <w:rFonts w:ascii="Times New Roman" w:hAnsi="Times New Roman"/>
          <w:sz w:val="28"/>
          <w:szCs w:val="28"/>
        </w:rPr>
        <w:t>устанавке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и удалению DHCP-сервера</w:t>
      </w:r>
    </w:p>
    <w:p w:rsidR="00AB3C63" w:rsidRPr="00091570" w:rsidRDefault="00AB3C63" w:rsidP="00AB3C63">
      <w:pPr>
        <w:pStyle w:val="af2"/>
        <w:rPr>
          <w:rFonts w:ascii="Times New Roman" w:hAnsi="Times New Roman"/>
          <w:color w:val="FF0000"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 xml:space="preserve">Продолжительность занятия: </w:t>
      </w:r>
      <w:r w:rsidRPr="00091570">
        <w:rPr>
          <w:rFonts w:ascii="Times New Roman" w:hAnsi="Times New Roman"/>
          <w:color w:val="FF0000"/>
          <w:sz w:val="28"/>
          <w:szCs w:val="28"/>
        </w:rPr>
        <w:t>180 мин.</w:t>
      </w:r>
    </w:p>
    <w:p w:rsidR="00AB3C63" w:rsidRPr="00E10598" w:rsidRDefault="00AB3C63" w:rsidP="00AB3C6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1"/>
          <w:sz w:val="28"/>
          <w:szCs w:val="28"/>
        </w:rPr>
      </w:pP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spacing w:line="274" w:lineRule="exact"/>
        <w:outlineLvl w:val="0"/>
        <w:rPr>
          <w:rFonts w:ascii="Times New Roman" w:hAnsi="Times New Roman"/>
          <w:sz w:val="28"/>
          <w:szCs w:val="28"/>
        </w:rPr>
      </w:pPr>
      <w:bookmarkStart w:id="1" w:name="_Toc405849732"/>
      <w:bookmarkStart w:id="2" w:name="_Toc405851246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Краткие</w:t>
      </w:r>
      <w:r w:rsidRPr="00E10598">
        <w:rPr>
          <w:rFonts w:ascii="Times New Roman" w:hAnsi="Times New Roman"/>
          <w:b/>
          <w:b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теоретические 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и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справочно-информационные</w:t>
      </w:r>
      <w:r w:rsidRPr="00E10598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материалы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по теме</w:t>
      </w:r>
      <w:r w:rsidRPr="00E10598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занятия.</w:t>
      </w:r>
      <w:bookmarkEnd w:id="1"/>
      <w:bookmarkEnd w:id="2"/>
    </w:p>
    <w:p w:rsidR="00AB3C63" w:rsidRPr="00E10598" w:rsidRDefault="00AB3C63" w:rsidP="00EF2AB5">
      <w:pPr>
        <w:widowControl w:val="0"/>
        <w:kinsoku w:val="0"/>
        <w:overflowPunct w:val="0"/>
        <w:autoSpaceDE w:val="0"/>
        <w:autoSpaceDN w:val="0"/>
        <w:adjustRightInd w:val="0"/>
        <w:ind w:right="524" w:firstLine="708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DHCP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(англ.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i/>
          <w:iCs/>
          <w:spacing w:val="-1"/>
          <w:sz w:val="28"/>
          <w:szCs w:val="28"/>
        </w:rPr>
        <w:t>Dynamic</w:t>
      </w:r>
      <w:proofErr w:type="spellEnd"/>
      <w:r w:rsidRPr="00E10598">
        <w:rPr>
          <w:rFonts w:ascii="Times New Roman" w:hAnsi="Times New Roman"/>
          <w:i/>
          <w:iCs/>
          <w:spacing w:val="5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i/>
          <w:iCs/>
          <w:sz w:val="28"/>
          <w:szCs w:val="28"/>
        </w:rPr>
        <w:t>Host</w:t>
      </w:r>
      <w:proofErr w:type="spellEnd"/>
      <w:r w:rsidRPr="00E10598">
        <w:rPr>
          <w:rFonts w:ascii="Times New Roman" w:hAnsi="Times New Roman"/>
          <w:i/>
          <w:iCs/>
          <w:spacing w:val="5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i/>
          <w:iCs/>
          <w:sz w:val="28"/>
          <w:szCs w:val="28"/>
        </w:rPr>
        <w:t>Configuration</w:t>
      </w:r>
      <w:proofErr w:type="spellEnd"/>
      <w:r w:rsidRPr="00E10598">
        <w:rPr>
          <w:rFonts w:ascii="Times New Roman" w:hAnsi="Times New Roman"/>
          <w:i/>
          <w:iCs/>
          <w:spacing w:val="5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i/>
          <w:iCs/>
          <w:spacing w:val="-1"/>
          <w:sz w:val="28"/>
          <w:szCs w:val="28"/>
        </w:rPr>
        <w:t>Protocol</w:t>
      </w:r>
      <w:proofErr w:type="spellEnd"/>
      <w:r w:rsidRPr="00E10598">
        <w:rPr>
          <w:rFonts w:ascii="Times New Roman" w:hAnsi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—</w:t>
      </w:r>
      <w:r w:rsidRPr="00E10598">
        <w:rPr>
          <w:rFonts w:ascii="Times New Roman" w:hAnsi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протокол</w:t>
      </w:r>
      <w:r w:rsidRPr="00E10598">
        <w:rPr>
          <w:rFonts w:ascii="Times New Roman" w:hAnsi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динамической</w:t>
      </w:r>
      <w:r w:rsidRPr="00E10598">
        <w:rPr>
          <w:rFonts w:ascii="Times New Roman" w:hAnsi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н</w:t>
      </w:r>
      <w:proofErr w:type="gramStart"/>
      <w:r w:rsidRPr="00E10598">
        <w:rPr>
          <w:rFonts w:ascii="Times New Roman" w:hAnsi="Times New Roman"/>
          <w:sz w:val="28"/>
          <w:szCs w:val="28"/>
        </w:rPr>
        <w:t>а-</w:t>
      </w:r>
      <w:proofErr w:type="gramEnd"/>
      <w:r w:rsidRPr="00E10598">
        <w:rPr>
          <w:rFonts w:ascii="Times New Roman" w:hAnsi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стройки</w:t>
      </w:r>
      <w:r w:rsidRPr="00E10598">
        <w:rPr>
          <w:rFonts w:ascii="Times New Roman" w:hAnsi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узла)</w:t>
      </w:r>
      <w:r w:rsidRPr="00E10598">
        <w:rPr>
          <w:rFonts w:ascii="Times New Roman" w:hAnsi="Times New Roman"/>
          <w:sz w:val="28"/>
          <w:szCs w:val="28"/>
        </w:rPr>
        <w:t xml:space="preserve"> — сетевой</w:t>
      </w:r>
      <w:r w:rsidRPr="00E10598">
        <w:rPr>
          <w:rFonts w:ascii="Times New Roman" w:hAnsi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протокол,</w:t>
      </w:r>
      <w:r w:rsidRPr="00E10598">
        <w:rPr>
          <w:rFonts w:ascii="Times New Roman" w:hAnsi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позволяющий</w:t>
      </w:r>
      <w:r w:rsidRPr="00E10598">
        <w:rPr>
          <w:rFonts w:ascii="Times New Roman" w:hAnsi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компьютерам</w:t>
      </w:r>
      <w:r w:rsidRPr="00E10598">
        <w:rPr>
          <w:rFonts w:ascii="Times New Roman" w:hAnsi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автоматически</w:t>
      </w:r>
      <w:r w:rsidRPr="00E10598">
        <w:rPr>
          <w:rFonts w:ascii="Times New Roman" w:hAnsi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полу</w:t>
      </w:r>
      <w:r w:rsidRPr="00E10598">
        <w:rPr>
          <w:rFonts w:ascii="Times New Roman" w:hAnsi="Times New Roman"/>
          <w:spacing w:val="-1"/>
          <w:sz w:val="28"/>
          <w:szCs w:val="28"/>
        </w:rPr>
        <w:t>чать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IP-адрес </w:t>
      </w:r>
      <w:r w:rsidRPr="00E10598">
        <w:rPr>
          <w:rFonts w:ascii="Times New Roman" w:hAnsi="Times New Roman"/>
          <w:sz w:val="28"/>
          <w:szCs w:val="28"/>
        </w:rPr>
        <w:t>и</w:t>
      </w:r>
      <w:r w:rsidRPr="00E10598">
        <w:rPr>
          <w:rFonts w:ascii="Times New Roman" w:hAnsi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другие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параметры,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необходимые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для</w:t>
      </w:r>
      <w:r w:rsidRPr="00E10598">
        <w:rPr>
          <w:rFonts w:ascii="Times New Roman" w:hAnsi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работы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TCP/IP.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Данный</w:t>
      </w:r>
      <w:r w:rsidRPr="00E10598">
        <w:rPr>
          <w:rFonts w:ascii="Times New Roman" w:hAnsi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1"/>
          <w:sz w:val="28"/>
          <w:szCs w:val="28"/>
        </w:rPr>
        <w:t>прото</w:t>
      </w:r>
      <w:r w:rsidRPr="00E10598">
        <w:rPr>
          <w:rFonts w:ascii="Times New Roman" w:hAnsi="Times New Roman"/>
          <w:sz w:val="28"/>
          <w:szCs w:val="28"/>
        </w:rPr>
        <w:t>кол</w:t>
      </w:r>
      <w:r w:rsidRPr="00E10598">
        <w:rPr>
          <w:rFonts w:ascii="Times New Roman" w:hAnsi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работает</w:t>
      </w:r>
      <w:r w:rsidRPr="00E10598">
        <w:rPr>
          <w:rFonts w:ascii="Times New Roman" w:hAnsi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по</w:t>
      </w:r>
      <w:r w:rsidRPr="00E10598">
        <w:rPr>
          <w:rFonts w:ascii="Times New Roman" w:hAnsi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модели</w:t>
      </w:r>
      <w:r w:rsidRPr="00E10598">
        <w:rPr>
          <w:rFonts w:ascii="Times New Roman" w:hAnsi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«клиент-сервер».</w:t>
      </w:r>
      <w:r w:rsidRPr="00E10598">
        <w:rPr>
          <w:rFonts w:ascii="Times New Roman" w:hAnsi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Для</w:t>
      </w:r>
      <w:r w:rsidRPr="00E10598">
        <w:rPr>
          <w:rFonts w:ascii="Times New Roman" w:hAnsi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автоматической</w:t>
      </w:r>
      <w:r w:rsidRPr="00E10598">
        <w:rPr>
          <w:rFonts w:ascii="Times New Roman" w:hAnsi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конфигурации</w:t>
      </w:r>
      <w:r w:rsidRPr="00E10598">
        <w:rPr>
          <w:rFonts w:ascii="Times New Roman" w:hAnsi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компьютер-</w:t>
      </w:r>
      <w:r w:rsidRPr="00E10598">
        <w:rPr>
          <w:rFonts w:ascii="Times New Roman" w:hAnsi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клиент</w:t>
      </w:r>
      <w:r w:rsidRPr="00E10598">
        <w:rPr>
          <w:rFonts w:ascii="Times New Roman" w:hAnsi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на</w:t>
      </w:r>
      <w:r w:rsidRPr="00E10598">
        <w:rPr>
          <w:rFonts w:ascii="Times New Roman" w:hAnsi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этапе</w:t>
      </w:r>
      <w:r w:rsidRPr="00E10598">
        <w:rPr>
          <w:rFonts w:ascii="Times New Roman" w:hAnsi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конфигурации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сетевого </w:t>
      </w:r>
      <w:r w:rsidRPr="00E10598">
        <w:rPr>
          <w:rFonts w:ascii="Times New Roman" w:hAnsi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устройства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обращается </w:t>
      </w:r>
      <w:r w:rsidRPr="00E10598">
        <w:rPr>
          <w:rFonts w:ascii="Times New Roman" w:hAnsi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к </w:t>
      </w:r>
      <w:r w:rsidRPr="00E10598">
        <w:rPr>
          <w:rFonts w:ascii="Times New Roman" w:hAnsi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так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называемому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i/>
          <w:iCs/>
          <w:spacing w:val="-1"/>
          <w:sz w:val="28"/>
          <w:szCs w:val="28"/>
        </w:rPr>
        <w:t xml:space="preserve">серверу </w:t>
      </w:r>
      <w:r w:rsidRPr="00E10598">
        <w:rPr>
          <w:rFonts w:ascii="Times New Roman" w:hAnsi="Times New Roman"/>
          <w:i/>
          <w:iCs/>
          <w:sz w:val="28"/>
          <w:szCs w:val="28"/>
        </w:rPr>
        <w:t>DHCP</w:t>
      </w:r>
      <w:r w:rsidRPr="00E10598">
        <w:rPr>
          <w:rFonts w:ascii="Times New Roman" w:hAnsi="Times New Roman"/>
          <w:sz w:val="28"/>
          <w:szCs w:val="28"/>
        </w:rPr>
        <w:t>,</w:t>
      </w:r>
      <w:r w:rsidRPr="00E10598">
        <w:rPr>
          <w:rFonts w:ascii="Times New Roman" w:hAnsi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и</w:t>
      </w:r>
      <w:r w:rsidRPr="00E10598">
        <w:rPr>
          <w:rFonts w:ascii="Times New Roman" w:hAnsi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получает</w:t>
      </w:r>
      <w:r w:rsidRPr="00E10598">
        <w:rPr>
          <w:rFonts w:ascii="Times New Roman" w:hAnsi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от</w:t>
      </w:r>
      <w:r w:rsidRPr="00E10598">
        <w:rPr>
          <w:rFonts w:ascii="Times New Roman" w:hAnsi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него</w:t>
      </w:r>
      <w:r w:rsidRPr="00E10598">
        <w:rPr>
          <w:rFonts w:ascii="Times New Roman" w:hAnsi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нужные</w:t>
      </w:r>
      <w:r w:rsidRPr="00E10598">
        <w:rPr>
          <w:rFonts w:ascii="Times New Roman" w:hAnsi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параметры.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Сетевой</w:t>
      </w:r>
      <w:r w:rsidRPr="00E10598">
        <w:rPr>
          <w:rFonts w:ascii="Times New Roman" w:hAnsi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администратор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задать</w:t>
      </w:r>
      <w:r w:rsidRPr="00E10598">
        <w:rPr>
          <w:rFonts w:ascii="Times New Roman" w:hAnsi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диапазон</w:t>
      </w:r>
      <w:r w:rsidRPr="00E10598">
        <w:rPr>
          <w:rFonts w:ascii="Times New Roman" w:hAnsi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адресов,</w:t>
      </w:r>
      <w:r w:rsidRPr="00E10598">
        <w:rPr>
          <w:rFonts w:ascii="Times New Roman" w:hAnsi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распределяемых</w:t>
      </w:r>
      <w:r w:rsidRPr="00E10598">
        <w:rPr>
          <w:rFonts w:ascii="Times New Roman" w:hAnsi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сервером</w:t>
      </w:r>
      <w:r w:rsidRPr="00E10598">
        <w:rPr>
          <w:rFonts w:ascii="Times New Roman" w:hAnsi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среди</w:t>
      </w:r>
      <w:r w:rsidRPr="00E10598">
        <w:rPr>
          <w:rFonts w:ascii="Times New Roman" w:hAnsi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компьютеров.</w:t>
      </w:r>
      <w:r w:rsidRPr="00E10598">
        <w:rPr>
          <w:rFonts w:ascii="Times New Roman" w:hAnsi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Это</w:t>
      </w:r>
      <w:r w:rsidRPr="00E10598">
        <w:rPr>
          <w:rFonts w:ascii="Times New Roman" w:hAnsi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позволяет</w:t>
      </w:r>
      <w:r w:rsidRPr="00E10598">
        <w:rPr>
          <w:rFonts w:ascii="Times New Roman" w:hAnsi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избежать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ручной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настройки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компьютеров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/>
          <w:sz w:val="28"/>
          <w:szCs w:val="28"/>
        </w:rPr>
        <w:t xml:space="preserve"> и</w:t>
      </w:r>
      <w:r w:rsidRPr="00E10598">
        <w:rPr>
          <w:rFonts w:ascii="Times New Roman" w:hAnsi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уменьшает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количество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ошибок.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Протокол</w:t>
      </w:r>
      <w:r w:rsidRPr="00E10598">
        <w:rPr>
          <w:rFonts w:ascii="Times New Roman" w:hAnsi="Times New Roman"/>
          <w:spacing w:val="9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используется</w:t>
      </w:r>
      <w:r w:rsidRPr="00E10598">
        <w:rPr>
          <w:rFonts w:ascii="Times New Roman" w:hAnsi="Times New Roman"/>
          <w:sz w:val="28"/>
          <w:szCs w:val="28"/>
        </w:rPr>
        <w:t xml:space="preserve"> в большинстве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сетей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TCP/IP.</w:t>
      </w:r>
    </w:p>
    <w:p w:rsidR="00AB3C63" w:rsidRPr="00E10598" w:rsidRDefault="00AB3C63" w:rsidP="00EF2AB5">
      <w:pPr>
        <w:widowControl w:val="0"/>
        <w:kinsoku w:val="0"/>
        <w:overflowPunct w:val="0"/>
        <w:autoSpaceDE w:val="0"/>
        <w:autoSpaceDN w:val="0"/>
        <w:adjustRightInd w:val="0"/>
        <w:ind w:right="522" w:firstLine="708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DHCP</w:t>
      </w:r>
      <w:r w:rsidRPr="00E10598">
        <w:rPr>
          <w:rFonts w:ascii="Times New Roman" w:hAnsi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расширением</w:t>
      </w:r>
      <w:r w:rsidRPr="00E10598">
        <w:rPr>
          <w:rFonts w:ascii="Times New Roman" w:hAnsi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протокола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BOOTP,</w:t>
      </w:r>
      <w:r w:rsidRPr="00E10598">
        <w:rPr>
          <w:rFonts w:ascii="Times New Roman" w:hAnsi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использовавшегося</w:t>
      </w:r>
      <w:r w:rsidRPr="00E10598">
        <w:rPr>
          <w:rFonts w:ascii="Times New Roman" w:hAnsi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ранее</w:t>
      </w:r>
      <w:r w:rsidRPr="00E10598">
        <w:rPr>
          <w:rFonts w:ascii="Times New Roman" w:hAnsi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для</w:t>
      </w:r>
      <w:r w:rsidRPr="00E10598">
        <w:rPr>
          <w:rFonts w:ascii="Times New Roman" w:hAnsi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обеспечения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бездисковых</w:t>
      </w:r>
      <w:r w:rsidRPr="00E10598">
        <w:rPr>
          <w:rFonts w:ascii="Times New Roman" w:hAnsi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рабочих</w:t>
      </w:r>
      <w:r w:rsidRPr="00E10598">
        <w:rPr>
          <w:rFonts w:ascii="Times New Roman" w:hAnsi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станций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IP-адресами</w:t>
      </w:r>
      <w:r w:rsidRPr="00E10598">
        <w:rPr>
          <w:rFonts w:ascii="Times New Roman" w:hAnsi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при</w:t>
      </w:r>
      <w:r w:rsidRPr="00E10598">
        <w:rPr>
          <w:rFonts w:ascii="Times New Roman" w:hAnsi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их</w:t>
      </w:r>
      <w:r w:rsidRPr="00E10598">
        <w:rPr>
          <w:rFonts w:ascii="Times New Roman" w:hAnsi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загрузке.</w:t>
      </w:r>
      <w:r w:rsidRPr="00E10598">
        <w:rPr>
          <w:rFonts w:ascii="Times New Roman" w:hAnsi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</w:t>
      </w:r>
      <w:r w:rsidRPr="00E10598">
        <w:rPr>
          <w:rFonts w:ascii="Times New Roman" w:hAnsi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сохраня</w:t>
      </w:r>
      <w:r w:rsidRPr="00E10598">
        <w:rPr>
          <w:rFonts w:ascii="Times New Roman" w:hAnsi="Times New Roman"/>
          <w:spacing w:val="-1"/>
          <w:sz w:val="28"/>
          <w:szCs w:val="28"/>
        </w:rPr>
        <w:t>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обратную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совместимость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BOOTP.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spacing w:before="5"/>
        <w:rPr>
          <w:rFonts w:ascii="Times New Roman" w:hAnsi="Times New Roman"/>
          <w:sz w:val="28"/>
          <w:szCs w:val="28"/>
        </w:rPr>
      </w:pP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spacing w:line="274" w:lineRule="exact"/>
        <w:outlineLvl w:val="0"/>
        <w:rPr>
          <w:rFonts w:ascii="Times New Roman" w:hAnsi="Times New Roman"/>
          <w:sz w:val="28"/>
          <w:szCs w:val="28"/>
        </w:rPr>
      </w:pPr>
      <w:bookmarkStart w:id="3" w:name="_Toc405849733"/>
      <w:bookmarkStart w:id="4" w:name="_Toc405851247"/>
      <w:r w:rsidRPr="00E10598">
        <w:rPr>
          <w:rFonts w:ascii="Times New Roman" w:hAnsi="Times New Roman"/>
          <w:b/>
          <w:bCs/>
          <w:sz w:val="28"/>
          <w:szCs w:val="28"/>
        </w:rPr>
        <w:t>Порядок</w:t>
      </w:r>
      <w:r w:rsidRPr="00E10598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работы</w:t>
      </w:r>
      <w:bookmarkEnd w:id="3"/>
      <w:bookmarkEnd w:id="4"/>
    </w:p>
    <w:p w:rsidR="00AB3C63" w:rsidRPr="00E10598" w:rsidRDefault="00AB3C63" w:rsidP="00301056">
      <w:pPr>
        <w:widowControl w:val="0"/>
        <w:numPr>
          <w:ilvl w:val="1"/>
          <w:numId w:val="9"/>
        </w:numPr>
        <w:tabs>
          <w:tab w:val="left" w:pos="154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103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Внимательно</w:t>
      </w:r>
      <w:r w:rsidRPr="00E10598">
        <w:rPr>
          <w:rFonts w:ascii="Times New Roman" w:hAnsi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ознакомьтесь</w:t>
      </w:r>
      <w:r w:rsidRPr="00E10598">
        <w:rPr>
          <w:rFonts w:ascii="Times New Roman" w:hAnsi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кратким</w:t>
      </w:r>
      <w:r w:rsidRPr="00E10598">
        <w:rPr>
          <w:rFonts w:ascii="Times New Roman" w:hAnsi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и</w:t>
      </w:r>
      <w:r w:rsidRPr="00E10598">
        <w:rPr>
          <w:rFonts w:ascii="Times New Roman" w:hAnsi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справочно-информационным</w:t>
      </w:r>
      <w:r w:rsidRPr="00E10598">
        <w:rPr>
          <w:rFonts w:ascii="Times New Roman" w:hAnsi="Times New Roman"/>
          <w:spacing w:val="42"/>
          <w:sz w:val="28"/>
          <w:szCs w:val="28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</w:rPr>
        <w:t>материа</w:t>
      </w:r>
      <w:r w:rsidRPr="00E10598">
        <w:rPr>
          <w:rFonts w:ascii="Times New Roman" w:hAnsi="Times New Roman"/>
          <w:sz w:val="28"/>
          <w:szCs w:val="28"/>
        </w:rPr>
        <w:t xml:space="preserve">лом по </w:t>
      </w:r>
      <w:r w:rsidRPr="00E10598">
        <w:rPr>
          <w:rFonts w:ascii="Times New Roman" w:hAnsi="Times New Roman"/>
          <w:spacing w:val="-1"/>
          <w:sz w:val="28"/>
          <w:szCs w:val="28"/>
        </w:rPr>
        <w:t>теме занятия.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ind w:right="595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Значение адреса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узла,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1"/>
          <w:sz w:val="28"/>
          <w:szCs w:val="28"/>
        </w:rPr>
        <w:t>на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котором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будет</w:t>
      </w:r>
      <w:r w:rsidRPr="00E10598">
        <w:rPr>
          <w:rFonts w:ascii="Times New Roman" w:hAnsi="Times New Roman"/>
          <w:sz w:val="28"/>
          <w:szCs w:val="28"/>
        </w:rPr>
        <w:t xml:space="preserve"> работать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равно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192.168.1.1 и з</w:t>
      </w:r>
      <w:proofErr w:type="gramStart"/>
      <w:r w:rsidRPr="00E10598">
        <w:rPr>
          <w:rFonts w:ascii="Times New Roman" w:hAnsi="Times New Roman"/>
          <w:sz w:val="28"/>
          <w:szCs w:val="28"/>
        </w:rPr>
        <w:t>а-</w:t>
      </w:r>
      <w:proofErr w:type="gramEnd"/>
      <w:r w:rsidRPr="00E10598">
        <w:rPr>
          <w:rFonts w:ascii="Times New Roman" w:hAnsi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резервировано,</w:t>
      </w:r>
      <w:r w:rsidRPr="00E10598">
        <w:rPr>
          <w:rFonts w:ascii="Times New Roman" w:hAnsi="Times New Roman"/>
          <w:sz w:val="28"/>
          <w:szCs w:val="28"/>
        </w:rPr>
        <w:t xml:space="preserve"> 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диапазон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динамически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выдаваемых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адресов 192.168.1.11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–</w:t>
      </w:r>
      <w:r w:rsidRPr="00E10598">
        <w:rPr>
          <w:rFonts w:ascii="Times New Roman" w:hAnsi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192.168.1.100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Задание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1. </w:t>
      </w:r>
      <w:r w:rsidRPr="00E10598">
        <w:rPr>
          <w:rFonts w:ascii="Times New Roman" w:hAnsi="Times New Roman"/>
          <w:spacing w:val="-1"/>
          <w:sz w:val="28"/>
          <w:szCs w:val="28"/>
        </w:rPr>
        <w:t>Назначить</w:t>
      </w:r>
      <w:r w:rsidRPr="00E10598">
        <w:rPr>
          <w:rFonts w:ascii="Times New Roman" w:hAnsi="Times New Roman"/>
          <w:sz w:val="28"/>
          <w:szCs w:val="28"/>
        </w:rPr>
        <w:t xml:space="preserve"> серверу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сетевые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параметры.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spacing w:before="5" w:line="274" w:lineRule="exact"/>
        <w:outlineLvl w:val="0"/>
        <w:rPr>
          <w:rFonts w:ascii="Times New Roman" w:hAnsi="Times New Roman"/>
          <w:sz w:val="28"/>
          <w:szCs w:val="28"/>
        </w:rPr>
      </w:pPr>
      <w:bookmarkStart w:id="5" w:name="_Toc405849734"/>
      <w:bookmarkStart w:id="6" w:name="_Toc405851248"/>
      <w:r w:rsidRPr="00E10598">
        <w:rPr>
          <w:rFonts w:ascii="Times New Roman" w:hAnsi="Times New Roman"/>
          <w:b/>
          <w:bCs/>
          <w:sz w:val="28"/>
          <w:szCs w:val="28"/>
        </w:rPr>
        <w:t xml:space="preserve">Указания к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выполнению</w:t>
      </w:r>
      <w:bookmarkEnd w:id="5"/>
      <w:bookmarkEnd w:id="6"/>
    </w:p>
    <w:p w:rsidR="00AB3C63" w:rsidRPr="00E10598" w:rsidRDefault="00AB3C63" w:rsidP="00301056">
      <w:pPr>
        <w:widowControl w:val="0"/>
        <w:numPr>
          <w:ilvl w:val="0"/>
          <w:numId w:val="8"/>
        </w:numPr>
        <w:tabs>
          <w:tab w:val="left" w:pos="34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816" w:firstLine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Запустите виртуальную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машину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Microsoft</w:t>
      </w:r>
      <w:proofErr w:type="spellEnd"/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z w:val="28"/>
          <w:szCs w:val="28"/>
        </w:rPr>
        <w:t>Windows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Server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2003.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Будем называть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1"/>
          <w:sz w:val="28"/>
          <w:szCs w:val="28"/>
        </w:rPr>
        <w:t>эту</w:t>
      </w:r>
      <w:r w:rsidRPr="00E10598">
        <w:rPr>
          <w:rFonts w:ascii="Times New Roman" w:hAnsi="Times New Roman"/>
          <w:spacing w:val="66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машину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/>
          <w:i/>
          <w:iCs/>
          <w:spacing w:val="-1"/>
          <w:sz w:val="28"/>
          <w:szCs w:val="28"/>
        </w:rPr>
        <w:t>сервером</w:t>
      </w:r>
      <w:r w:rsidRPr="00E10598">
        <w:rPr>
          <w:rFonts w:ascii="Times New Roman" w:hAnsi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i/>
          <w:iCs/>
          <w:spacing w:val="-1"/>
          <w:sz w:val="28"/>
          <w:szCs w:val="28"/>
        </w:rPr>
        <w:t>сети</w:t>
      </w:r>
      <w:r w:rsidRPr="00E10598">
        <w:rPr>
          <w:rFonts w:ascii="Times New Roman" w:hAnsi="Times New Roman"/>
          <w:spacing w:val="-1"/>
          <w:sz w:val="28"/>
          <w:szCs w:val="28"/>
        </w:rPr>
        <w:t>.</w:t>
      </w:r>
    </w:p>
    <w:p w:rsidR="00AB3C63" w:rsidRPr="00E10598" w:rsidRDefault="00AB3C63" w:rsidP="00301056">
      <w:pPr>
        <w:widowControl w:val="0"/>
        <w:numPr>
          <w:ilvl w:val="0"/>
          <w:numId w:val="8"/>
        </w:numPr>
        <w:tabs>
          <w:tab w:val="left" w:pos="34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342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Назначьте виртуальной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машине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IP-адрес </w:t>
      </w:r>
      <w:r w:rsidRPr="00E10598">
        <w:rPr>
          <w:rFonts w:ascii="Times New Roman" w:hAnsi="Times New Roman"/>
          <w:sz w:val="28"/>
          <w:szCs w:val="28"/>
        </w:rPr>
        <w:t xml:space="preserve">192.168.1.1, </w:t>
      </w:r>
      <w:r w:rsidRPr="00E10598">
        <w:rPr>
          <w:rFonts w:ascii="Times New Roman" w:hAnsi="Times New Roman"/>
          <w:spacing w:val="-1"/>
          <w:sz w:val="28"/>
          <w:szCs w:val="28"/>
        </w:rPr>
        <w:t>маска подсети</w:t>
      </w:r>
      <w:r w:rsidRPr="00E10598">
        <w:rPr>
          <w:rFonts w:ascii="Times New Roman" w:hAnsi="Times New Roman"/>
          <w:sz w:val="28"/>
          <w:szCs w:val="28"/>
        </w:rPr>
        <w:t xml:space="preserve"> 255.255.255.0.</w:t>
      </w:r>
    </w:p>
    <w:p w:rsidR="00AB3C63" w:rsidRPr="00E10598" w:rsidRDefault="00AB3C63" w:rsidP="00301056">
      <w:pPr>
        <w:widowControl w:val="0"/>
        <w:numPr>
          <w:ilvl w:val="0"/>
          <w:numId w:val="8"/>
        </w:numPr>
        <w:tabs>
          <w:tab w:val="left" w:pos="34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342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Проверьте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помощью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утилиты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правильность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настройки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сетевых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параметров.</w:t>
      </w:r>
    </w:p>
    <w:p w:rsidR="00AB3C63" w:rsidRPr="00E10598" w:rsidRDefault="00AB3C63" w:rsidP="00301056">
      <w:pPr>
        <w:widowControl w:val="0"/>
        <w:numPr>
          <w:ilvl w:val="0"/>
          <w:numId w:val="8"/>
        </w:numPr>
        <w:tabs>
          <w:tab w:val="left" w:pos="34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896" w:firstLine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На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физическом компьютере проверьте доступность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виртуальной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lastRenderedPageBreak/>
        <w:t>машины</w:t>
      </w:r>
      <w:r w:rsidRPr="00E10598">
        <w:rPr>
          <w:rFonts w:ascii="Times New Roman" w:hAnsi="Times New Roman"/>
          <w:sz w:val="28"/>
          <w:szCs w:val="28"/>
        </w:rPr>
        <w:t xml:space="preserve"> с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/>
          <w:spacing w:val="8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утилиты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ping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Поместите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скриншоты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командной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строки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для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обеих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утилит</w:t>
      </w:r>
      <w:r w:rsidRPr="00E10598">
        <w:rPr>
          <w:rFonts w:ascii="Times New Roman" w:hAnsi="Times New Roman"/>
          <w:sz w:val="28"/>
          <w:szCs w:val="28"/>
        </w:rPr>
        <w:t xml:space="preserve"> в </w:t>
      </w:r>
      <w:r w:rsidRPr="00E10598">
        <w:rPr>
          <w:rFonts w:ascii="Times New Roman" w:hAnsi="Times New Roman"/>
          <w:spacing w:val="-1"/>
          <w:sz w:val="28"/>
          <w:szCs w:val="28"/>
        </w:rPr>
        <w:t>отчет.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Задание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2</w:t>
      </w:r>
      <w:r w:rsidRPr="00E10598">
        <w:rPr>
          <w:rFonts w:ascii="Times New Roman" w:hAnsi="Times New Roman"/>
          <w:sz w:val="28"/>
          <w:szCs w:val="28"/>
        </w:rPr>
        <w:t xml:space="preserve">. </w:t>
      </w:r>
      <w:r w:rsidRPr="00E10598">
        <w:rPr>
          <w:rFonts w:ascii="Times New Roman" w:hAnsi="Times New Roman"/>
          <w:spacing w:val="-1"/>
          <w:sz w:val="28"/>
          <w:szCs w:val="28"/>
        </w:rPr>
        <w:t>Установите DHCP-сервер</w:t>
      </w:r>
      <w:r w:rsidRPr="00E10598">
        <w:rPr>
          <w:rFonts w:ascii="Times New Roman" w:hAnsi="Times New Roman"/>
          <w:sz w:val="28"/>
          <w:szCs w:val="28"/>
        </w:rPr>
        <w:t xml:space="preserve"> на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виртуальной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машине.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spacing w:before="5" w:line="274" w:lineRule="exact"/>
        <w:outlineLvl w:val="0"/>
        <w:rPr>
          <w:rFonts w:ascii="Times New Roman" w:hAnsi="Times New Roman"/>
          <w:sz w:val="28"/>
          <w:szCs w:val="28"/>
        </w:rPr>
      </w:pPr>
      <w:bookmarkStart w:id="7" w:name="_Toc405849735"/>
      <w:bookmarkStart w:id="8" w:name="_Toc405851249"/>
      <w:r w:rsidRPr="00E10598">
        <w:rPr>
          <w:rFonts w:ascii="Times New Roman" w:hAnsi="Times New Roman"/>
          <w:b/>
          <w:bCs/>
          <w:sz w:val="28"/>
          <w:szCs w:val="28"/>
        </w:rPr>
        <w:t xml:space="preserve">Указания к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выполнению</w:t>
      </w:r>
      <w:bookmarkEnd w:id="7"/>
      <w:bookmarkEnd w:id="8"/>
    </w:p>
    <w:p w:rsidR="00AB3C63" w:rsidRPr="00E10598" w:rsidRDefault="00AB3C63" w:rsidP="00301056">
      <w:pPr>
        <w:widowControl w:val="0"/>
        <w:numPr>
          <w:ilvl w:val="1"/>
          <w:numId w:val="8"/>
        </w:numPr>
        <w:tabs>
          <w:tab w:val="left" w:pos="284"/>
        </w:tabs>
        <w:kinsoku w:val="0"/>
        <w:overflowPunct w:val="0"/>
        <w:autoSpaceDE w:val="0"/>
        <w:autoSpaceDN w:val="0"/>
        <w:adjustRightInd w:val="0"/>
        <w:spacing w:after="0" w:line="239" w:lineRule="auto"/>
        <w:ind w:left="0" w:right="648" w:firstLine="0"/>
        <w:jc w:val="both"/>
        <w:rPr>
          <w:rFonts w:ascii="Times New Roman" w:hAnsi="Times New Roman"/>
          <w:sz w:val="28"/>
          <w:szCs w:val="28"/>
        </w:rPr>
      </w:pPr>
      <w:proofErr w:type="gramStart"/>
      <w:r w:rsidRPr="00E10598">
        <w:rPr>
          <w:rFonts w:ascii="Times New Roman" w:hAnsi="Times New Roman"/>
          <w:sz w:val="28"/>
          <w:szCs w:val="28"/>
        </w:rPr>
        <w:t>Для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установки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DHCP-сервера проделайте следующие действия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(чтобы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установить</w:t>
      </w:r>
      <w:r w:rsidRPr="00E10598">
        <w:rPr>
          <w:rFonts w:ascii="Times New Roman" w:hAnsi="Times New Roman"/>
          <w:spacing w:val="8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DHCP-сервер,</w:t>
      </w:r>
      <w:r w:rsidRPr="00E10598">
        <w:rPr>
          <w:rFonts w:ascii="Times New Roman" w:hAnsi="Times New Roman"/>
          <w:sz w:val="28"/>
          <w:szCs w:val="28"/>
        </w:rPr>
        <w:t xml:space="preserve"> также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можно </w:t>
      </w:r>
      <w:r w:rsidRPr="00E10598">
        <w:rPr>
          <w:rFonts w:ascii="Times New Roman" w:hAnsi="Times New Roman"/>
          <w:spacing w:val="-1"/>
          <w:sz w:val="28"/>
          <w:szCs w:val="28"/>
        </w:rPr>
        <w:t>воспользоваться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программой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Manage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Your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Server</w:t>
      </w:r>
      <w:proofErr w:type="spellEnd"/>
      <w:r w:rsidRPr="00E10598">
        <w:rPr>
          <w:rFonts w:ascii="Times New Roman" w:hAnsi="Times New Roman"/>
          <w:b/>
          <w:bCs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(Управление </w:t>
      </w:r>
      <w:r w:rsidRPr="00E10598">
        <w:rPr>
          <w:rFonts w:ascii="Times New Roman" w:hAnsi="Times New Roman"/>
          <w:b/>
          <w:bCs/>
          <w:sz w:val="28"/>
          <w:szCs w:val="28"/>
        </w:rPr>
        <w:t>данным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сервером),</w:t>
      </w:r>
      <w:r w:rsidRPr="00E10598">
        <w:rPr>
          <w:rFonts w:ascii="Times New Roman" w:hAnsi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выбрав команду</w:t>
      </w:r>
      <w:r w:rsidRPr="00E10598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Add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or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remove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</w:t>
      </w:r>
      <w:proofErr w:type="spellEnd"/>
      <w:r w:rsidRPr="00E10598">
        <w:rPr>
          <w:rFonts w:ascii="Times New Roman" w:hAnsi="Times New Roman"/>
          <w:b/>
          <w:bCs/>
          <w:spacing w:val="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role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(Доба</w:t>
      </w:r>
      <w:r w:rsidRPr="00E10598">
        <w:rPr>
          <w:rFonts w:ascii="Times New Roman" w:hAnsi="Times New Roman"/>
          <w:b/>
          <w:bCs/>
          <w:sz w:val="28"/>
          <w:szCs w:val="28"/>
        </w:rPr>
        <w:t>вить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или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удалить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роль).</w:t>
      </w:r>
      <w:proofErr w:type="gramEnd"/>
    </w:p>
    <w:p w:rsidR="00AB3C63" w:rsidRPr="00E10598" w:rsidRDefault="00AB3C63" w:rsidP="00301056">
      <w:pPr>
        <w:widowControl w:val="0"/>
        <w:numPr>
          <w:ilvl w:val="2"/>
          <w:numId w:val="8"/>
        </w:numPr>
        <w:tabs>
          <w:tab w:val="left" w:pos="709"/>
          <w:tab w:val="left" w:pos="101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976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9" w:name="_Toc405849736"/>
      <w:bookmarkStart w:id="10" w:name="_Toc405851250"/>
      <w:r w:rsidRPr="00E10598">
        <w:rPr>
          <w:rFonts w:ascii="Times New Roman" w:hAnsi="Times New Roman"/>
          <w:sz w:val="28"/>
          <w:szCs w:val="28"/>
        </w:rPr>
        <w:t>Откройте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Control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Panel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(Панель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управления)</w:t>
      </w:r>
      <w:r w:rsidRPr="00E10598">
        <w:rPr>
          <w:rFonts w:ascii="Times New Roman" w:hAnsi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затем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Add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Remove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Programs</w:t>
      </w:r>
      <w:proofErr w:type="spellEnd"/>
      <w:r w:rsidRPr="00E10598">
        <w:rPr>
          <w:rFonts w:ascii="Times New Roman" w:hAnsi="Times New Roman"/>
          <w:b/>
          <w:bCs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(Установка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и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удаление </w:t>
      </w:r>
      <w:r w:rsidRPr="00E10598">
        <w:rPr>
          <w:rFonts w:ascii="Times New Roman" w:hAnsi="Times New Roman"/>
          <w:b/>
          <w:bCs/>
          <w:sz w:val="28"/>
          <w:szCs w:val="28"/>
        </w:rPr>
        <w:t>программ)</w:t>
      </w:r>
      <w:r w:rsidRPr="00E10598">
        <w:rPr>
          <w:rFonts w:ascii="Times New Roman" w:hAnsi="Times New Roman"/>
          <w:sz w:val="28"/>
          <w:szCs w:val="28"/>
        </w:rPr>
        <w:t>.</w:t>
      </w:r>
      <w:bookmarkEnd w:id="9"/>
      <w:bookmarkEnd w:id="10"/>
    </w:p>
    <w:p w:rsidR="00AB3C63" w:rsidRPr="00E10598" w:rsidRDefault="00AB3C63" w:rsidP="00301056">
      <w:pPr>
        <w:widowControl w:val="0"/>
        <w:numPr>
          <w:ilvl w:val="2"/>
          <w:numId w:val="8"/>
        </w:numPr>
        <w:tabs>
          <w:tab w:val="left" w:pos="709"/>
          <w:tab w:val="left" w:pos="101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896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На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вкладке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Add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Remove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Windows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Components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(Установка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компонентов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Win</w:t>
      </w:r>
      <w:r w:rsidRPr="00E10598">
        <w:rPr>
          <w:rFonts w:ascii="Times New Roman" w:hAnsi="Times New Roman"/>
          <w:spacing w:val="-1"/>
          <w:sz w:val="28"/>
          <w:szCs w:val="28"/>
        </w:rPr>
        <w:t>dows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/>
          <w:sz w:val="28"/>
          <w:szCs w:val="28"/>
        </w:rPr>
        <w:t xml:space="preserve"> найдите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Networking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Services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(Сетевые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службы)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и </w:t>
      </w:r>
      <w:r w:rsidRPr="00E10598">
        <w:rPr>
          <w:rFonts w:ascii="Times New Roman" w:hAnsi="Times New Roman"/>
          <w:spacing w:val="-1"/>
          <w:sz w:val="28"/>
          <w:szCs w:val="28"/>
        </w:rPr>
        <w:t>нажмите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Details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(Со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став)</w:t>
      </w:r>
      <w:r w:rsidRPr="00E10598">
        <w:rPr>
          <w:rFonts w:ascii="Times New Roman" w:hAnsi="Times New Roman"/>
          <w:spacing w:val="-1"/>
          <w:sz w:val="28"/>
          <w:szCs w:val="28"/>
        </w:rPr>
        <w:t>.</w:t>
      </w:r>
    </w:p>
    <w:p w:rsidR="00AB3C63" w:rsidRPr="00E10598" w:rsidRDefault="00AB3C63" w:rsidP="00301056">
      <w:pPr>
        <w:widowControl w:val="0"/>
        <w:numPr>
          <w:ilvl w:val="2"/>
          <w:numId w:val="8"/>
        </w:numPr>
        <w:tabs>
          <w:tab w:val="left" w:pos="709"/>
          <w:tab w:val="left" w:pos="1012"/>
        </w:tabs>
        <w:kinsoku w:val="0"/>
        <w:overflowPunct w:val="0"/>
        <w:autoSpaceDE w:val="0"/>
        <w:autoSpaceDN w:val="0"/>
        <w:adjustRightInd w:val="0"/>
        <w:spacing w:before="46" w:after="0" w:line="240" w:lineRule="auto"/>
        <w:ind w:left="0" w:right="352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Поставьте </w:t>
      </w:r>
      <w:r w:rsidRPr="00E10598">
        <w:rPr>
          <w:rFonts w:ascii="Times New Roman" w:hAnsi="Times New Roman"/>
          <w:sz w:val="28"/>
          <w:szCs w:val="28"/>
        </w:rPr>
        <w:t>галочку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около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Dynamic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Host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Configuration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Protocol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(Протокол 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Ди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намической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конфигурации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хостов)</w:t>
      </w:r>
      <w:r w:rsidRPr="00E10598">
        <w:rPr>
          <w:rFonts w:ascii="Times New Roman" w:hAnsi="Times New Roman"/>
          <w:b/>
          <w:b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и </w:t>
      </w:r>
      <w:r w:rsidRPr="00E10598">
        <w:rPr>
          <w:rFonts w:ascii="Times New Roman" w:hAnsi="Times New Roman"/>
          <w:spacing w:val="-1"/>
          <w:sz w:val="28"/>
          <w:szCs w:val="28"/>
        </w:rPr>
        <w:t>подтвердите свой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выбор.</w:t>
      </w:r>
    </w:p>
    <w:p w:rsidR="00AB3C63" w:rsidRPr="00E10598" w:rsidRDefault="00AB3C63" w:rsidP="00301056">
      <w:pPr>
        <w:widowControl w:val="0"/>
        <w:numPr>
          <w:ilvl w:val="2"/>
          <w:numId w:val="8"/>
        </w:numPr>
        <w:tabs>
          <w:tab w:val="left" w:pos="709"/>
          <w:tab w:val="left" w:pos="101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Дождитесь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завершения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установки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сервера.</w:t>
      </w:r>
    </w:p>
    <w:p w:rsidR="00AB3C63" w:rsidRPr="00E10598" w:rsidRDefault="00AB3C63" w:rsidP="00301056">
      <w:pPr>
        <w:widowControl w:val="0"/>
        <w:numPr>
          <w:ilvl w:val="0"/>
          <w:numId w:val="7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181" w:firstLine="0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Проверьте,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после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установки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сервера </w:t>
      </w: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меню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Administrative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Tools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>Администриро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вание</w:t>
      </w:r>
      <w:r w:rsidRPr="00E10598">
        <w:rPr>
          <w:rFonts w:ascii="Times New Roman" w:hAnsi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добавилась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новая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оснастка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–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DHCP</w:t>
      </w:r>
      <w:r w:rsidRPr="00E10598">
        <w:rPr>
          <w:rFonts w:ascii="Times New Roman" w:hAnsi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/>
          <w:sz w:val="28"/>
          <w:szCs w:val="28"/>
        </w:rPr>
        <w:t xml:space="preserve"> Эта </w:t>
      </w:r>
      <w:r w:rsidRPr="00E10598">
        <w:rPr>
          <w:rFonts w:ascii="Times New Roman" w:hAnsi="Times New Roman"/>
          <w:spacing w:val="-1"/>
          <w:sz w:val="28"/>
          <w:szCs w:val="28"/>
        </w:rPr>
        <w:t>оснастка используется</w:t>
      </w:r>
      <w:r w:rsidRPr="00E10598">
        <w:rPr>
          <w:rFonts w:ascii="Times New Roman" w:hAnsi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/>
          <w:spacing w:val="-1"/>
          <w:sz w:val="28"/>
          <w:szCs w:val="28"/>
        </w:rPr>
        <w:t>настройки</w:t>
      </w:r>
      <w:r w:rsidRPr="00E10598">
        <w:rPr>
          <w:rFonts w:ascii="Times New Roman" w:hAnsi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DHCP-сервера.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оснастке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DHCP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вашего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сервера,</w:t>
      </w:r>
      <w:r w:rsidRPr="00E10598">
        <w:rPr>
          <w:rFonts w:ascii="Times New Roman" w:hAnsi="Times New Roman"/>
          <w:sz w:val="28"/>
          <w:szCs w:val="28"/>
        </w:rPr>
        <w:t xml:space="preserve"> то в </w:t>
      </w:r>
      <w:r w:rsidRPr="00E10598">
        <w:rPr>
          <w:rFonts w:ascii="Times New Roman" w:hAnsi="Times New Roman"/>
          <w:spacing w:val="-1"/>
          <w:sz w:val="28"/>
          <w:szCs w:val="28"/>
        </w:rPr>
        <w:t>меню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нужно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выбирать</w:t>
      </w:r>
      <w:r w:rsidRPr="00E10598">
        <w:rPr>
          <w:rFonts w:ascii="Times New Roman" w:hAnsi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команду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Add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server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Добавить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сервер</w:t>
      </w:r>
      <w:r w:rsidRPr="00E10598">
        <w:rPr>
          <w:rFonts w:ascii="Times New Roman" w:hAnsi="Times New Roman"/>
          <w:spacing w:val="-1"/>
          <w:sz w:val="28"/>
          <w:szCs w:val="28"/>
        </w:rPr>
        <w:t>),</w:t>
      </w:r>
      <w:r w:rsidRPr="00E10598">
        <w:rPr>
          <w:rFonts w:ascii="Times New Roman" w:hAnsi="Times New Roman"/>
          <w:sz w:val="28"/>
          <w:szCs w:val="28"/>
        </w:rPr>
        <w:t xml:space="preserve"> а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затем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указать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DHCP-сервера </w:t>
      </w:r>
      <w:r w:rsidRPr="00E10598">
        <w:rPr>
          <w:rFonts w:ascii="Times New Roman" w:hAnsi="Times New Roman"/>
          <w:sz w:val="28"/>
          <w:szCs w:val="28"/>
        </w:rPr>
        <w:t>или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найти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помощью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клавиши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Browse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Обзор</w:t>
      </w:r>
      <w:r w:rsidRPr="00E10598">
        <w:rPr>
          <w:rFonts w:ascii="Times New Roman" w:hAnsi="Times New Roman"/>
          <w:spacing w:val="-1"/>
          <w:sz w:val="28"/>
          <w:szCs w:val="28"/>
        </w:rPr>
        <w:t>).</w:t>
      </w:r>
    </w:p>
    <w:p w:rsidR="00AB3C63" w:rsidRPr="00E10598" w:rsidRDefault="00AB3C63" w:rsidP="00301056">
      <w:pPr>
        <w:widowControl w:val="0"/>
        <w:numPr>
          <w:ilvl w:val="0"/>
          <w:numId w:val="7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309" w:firstLine="0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Запуск</w:t>
      </w:r>
      <w:r w:rsidRPr="00E10598">
        <w:rPr>
          <w:rFonts w:ascii="Times New Roman" w:hAnsi="Times New Roman"/>
          <w:sz w:val="28"/>
          <w:szCs w:val="28"/>
        </w:rPr>
        <w:t xml:space="preserve"> и </w:t>
      </w:r>
      <w:r w:rsidRPr="00E10598">
        <w:rPr>
          <w:rFonts w:ascii="Times New Roman" w:hAnsi="Times New Roman"/>
          <w:spacing w:val="-1"/>
          <w:sz w:val="28"/>
          <w:szCs w:val="28"/>
        </w:rPr>
        <w:t>остановка</w:t>
      </w:r>
      <w:r w:rsidRPr="00E10598">
        <w:rPr>
          <w:rFonts w:ascii="Times New Roman" w:hAnsi="Times New Roman"/>
          <w:sz w:val="28"/>
          <w:szCs w:val="28"/>
        </w:rPr>
        <w:t xml:space="preserve"> DHCP-сервера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производятся</w:t>
      </w:r>
      <w:r w:rsidRPr="00E10598">
        <w:rPr>
          <w:rFonts w:ascii="Times New Roman" w:hAnsi="Times New Roman"/>
          <w:sz w:val="28"/>
          <w:szCs w:val="28"/>
        </w:rPr>
        <w:t xml:space="preserve"> при </w:t>
      </w:r>
      <w:r w:rsidRPr="00E10598">
        <w:rPr>
          <w:rFonts w:ascii="Times New Roman" w:hAnsi="Times New Roman"/>
          <w:spacing w:val="-1"/>
          <w:sz w:val="28"/>
          <w:szCs w:val="28"/>
        </w:rPr>
        <w:t>помощи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пункта контекстного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z w:val="28"/>
          <w:szCs w:val="28"/>
        </w:rPr>
        <w:t>м</w:t>
      </w:r>
      <w:proofErr w:type="gramStart"/>
      <w:r w:rsidRPr="00E10598">
        <w:rPr>
          <w:rFonts w:ascii="Times New Roman" w:hAnsi="Times New Roman"/>
          <w:sz w:val="28"/>
          <w:szCs w:val="28"/>
        </w:rPr>
        <w:t>е</w:t>
      </w:r>
      <w:proofErr w:type="spellEnd"/>
      <w:r w:rsidRPr="00E10598">
        <w:rPr>
          <w:rFonts w:ascii="Times New Roman" w:hAnsi="Times New Roman"/>
          <w:sz w:val="28"/>
          <w:szCs w:val="28"/>
        </w:rPr>
        <w:t>-</w:t>
      </w:r>
      <w:proofErr w:type="gramEnd"/>
      <w:r w:rsidRPr="00E10598">
        <w:rPr>
          <w:rFonts w:ascii="Times New Roman" w:hAnsi="Times New Roman"/>
          <w:spacing w:val="60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ню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DHCP-сервера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All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tasks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Все задачи</w:t>
      </w:r>
      <w:r w:rsidRPr="00E10598">
        <w:rPr>
          <w:rFonts w:ascii="Times New Roman" w:hAnsi="Times New Roman"/>
          <w:spacing w:val="-1"/>
          <w:sz w:val="28"/>
          <w:szCs w:val="28"/>
        </w:rPr>
        <w:t>).</w:t>
      </w:r>
    </w:p>
    <w:p w:rsidR="00AB3C63" w:rsidRPr="00E10598" w:rsidRDefault="00AB3C63" w:rsidP="00301056">
      <w:pPr>
        <w:widowControl w:val="0"/>
        <w:numPr>
          <w:ilvl w:val="0"/>
          <w:numId w:val="7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121" w:firstLine="0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Заметьте,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перед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использованием DHCP-сервера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/>
          <w:sz w:val="28"/>
          <w:szCs w:val="28"/>
        </w:rPr>
        <w:t xml:space="preserve"> с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установленной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службой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z w:val="28"/>
          <w:szCs w:val="28"/>
        </w:rPr>
        <w:t>к</w:t>
      </w:r>
      <w:proofErr w:type="gramStart"/>
      <w:r w:rsidRPr="00E10598">
        <w:rPr>
          <w:rFonts w:ascii="Times New Roman" w:hAnsi="Times New Roman"/>
          <w:sz w:val="28"/>
          <w:szCs w:val="28"/>
        </w:rPr>
        <w:t>а</w:t>
      </w:r>
      <w:proofErr w:type="spellEnd"/>
      <w:r w:rsidRPr="00E10598">
        <w:rPr>
          <w:rFonts w:ascii="Times New Roman" w:hAnsi="Times New Roman"/>
          <w:sz w:val="28"/>
          <w:szCs w:val="28"/>
        </w:rPr>
        <w:t>-</w:t>
      </w:r>
      <w:proofErr w:type="gramEnd"/>
      <w:r w:rsidRPr="00E10598">
        <w:rPr>
          <w:rFonts w:ascii="Times New Roman" w:hAnsi="Times New Roman"/>
          <w:spacing w:val="7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талога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Active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Directory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нужно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авторизовать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(для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авторизации</w:t>
      </w:r>
      <w:r w:rsidRPr="00E10598">
        <w:rPr>
          <w:rFonts w:ascii="Times New Roman" w:hAnsi="Times New Roman"/>
          <w:sz w:val="28"/>
          <w:szCs w:val="28"/>
        </w:rPr>
        <w:t xml:space="preserve"> DHCP-сервера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z w:val="28"/>
          <w:szCs w:val="28"/>
        </w:rPr>
        <w:t>необхо</w:t>
      </w:r>
      <w:proofErr w:type="spellEnd"/>
      <w:r w:rsidRPr="00E10598">
        <w:rPr>
          <w:rFonts w:ascii="Times New Roman" w:hAnsi="Times New Roman"/>
          <w:sz w:val="28"/>
          <w:szCs w:val="28"/>
        </w:rPr>
        <w:t>-</w:t>
      </w:r>
      <w:r w:rsidRPr="00E10598">
        <w:rPr>
          <w:rFonts w:ascii="Times New Roman" w:hAnsi="Times New Roman"/>
          <w:spacing w:val="9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z w:val="28"/>
          <w:szCs w:val="28"/>
        </w:rPr>
        <w:t>димо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запустить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оснастку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DHCP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и в </w:t>
      </w:r>
      <w:r w:rsidRPr="00E10598">
        <w:rPr>
          <w:rFonts w:ascii="Times New Roman" w:hAnsi="Times New Roman"/>
          <w:spacing w:val="-1"/>
          <w:sz w:val="28"/>
          <w:szCs w:val="28"/>
        </w:rPr>
        <w:t>контекстном меню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объекта,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расположенного</w:t>
      </w:r>
      <w:r w:rsidRPr="00E10598">
        <w:rPr>
          <w:rFonts w:ascii="Times New Roman" w:hAnsi="Times New Roman"/>
          <w:sz w:val="28"/>
          <w:szCs w:val="28"/>
        </w:rPr>
        <w:t xml:space="preserve"> в корне</w:t>
      </w:r>
      <w:r w:rsidRPr="00E10598">
        <w:rPr>
          <w:rFonts w:ascii="Times New Roman" w:hAnsi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пространства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утилиты,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выбрать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пункт</w:t>
      </w:r>
      <w:r w:rsidRPr="00E10598">
        <w:rPr>
          <w:rFonts w:ascii="Times New Roman" w:hAnsi="Times New Roman"/>
          <w:spacing w:val="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Manage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authorized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servers</w:t>
      </w:r>
      <w:proofErr w:type="spellEnd"/>
      <w:r w:rsidRPr="00E10598">
        <w:rPr>
          <w:rFonts w:ascii="Times New Roman" w:hAnsi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Список</w:t>
      </w:r>
      <w:r>
        <w:rPr>
          <w:rFonts w:ascii="Times New Roman" w:hAnsi="Times New Roman"/>
          <w:b/>
          <w:bCs/>
          <w:sz w:val="28"/>
          <w:szCs w:val="28"/>
        </w:rPr>
        <w:t xml:space="preserve"> автори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зованными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серверами</w:t>
      </w:r>
      <w:r w:rsidRPr="00E10598">
        <w:rPr>
          <w:rFonts w:ascii="Times New Roman" w:hAnsi="Times New Roman"/>
          <w:spacing w:val="-1"/>
          <w:sz w:val="28"/>
          <w:szCs w:val="28"/>
        </w:rPr>
        <w:t>).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Система покажет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список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уже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авторизованных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DHCP-серверов.</w:t>
      </w:r>
      <w:r w:rsidRPr="00E10598">
        <w:rPr>
          <w:rFonts w:ascii="Times New Roman" w:hAnsi="Times New Roman"/>
          <w:spacing w:val="9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Нажмите </w:t>
      </w:r>
      <w:r w:rsidRPr="00E10598">
        <w:rPr>
          <w:rFonts w:ascii="Times New Roman" w:hAnsi="Times New Roman"/>
          <w:sz w:val="28"/>
          <w:szCs w:val="28"/>
        </w:rPr>
        <w:t>кнопку</w:t>
      </w:r>
      <w:r w:rsidRPr="00E10598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Authorize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z w:val="28"/>
          <w:szCs w:val="28"/>
        </w:rPr>
        <w:t>Авторизовать</w:t>
      </w:r>
      <w:r w:rsidRPr="00E10598">
        <w:rPr>
          <w:rFonts w:ascii="Times New Roman" w:hAnsi="Times New Roman"/>
          <w:sz w:val="28"/>
          <w:szCs w:val="28"/>
        </w:rPr>
        <w:t>) и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укажите имя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авторизуемого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DHCP-сервера</w:t>
      </w:r>
      <w:r w:rsidRPr="00E10598">
        <w:rPr>
          <w:rFonts w:ascii="Times New Roman" w:hAnsi="Times New Roman"/>
          <w:spacing w:val="76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или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/>
          <w:sz w:val="28"/>
          <w:szCs w:val="28"/>
        </w:rPr>
        <w:t xml:space="preserve">Выбранный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будет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немедленно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добавлен</w:t>
      </w:r>
      <w:r w:rsidRPr="00E10598">
        <w:rPr>
          <w:rFonts w:ascii="Times New Roman" w:hAnsi="Times New Roman"/>
          <w:sz w:val="28"/>
          <w:szCs w:val="28"/>
        </w:rPr>
        <w:t xml:space="preserve"> в </w:t>
      </w:r>
      <w:r w:rsidRPr="00E10598">
        <w:rPr>
          <w:rFonts w:ascii="Times New Roman" w:hAnsi="Times New Roman"/>
          <w:spacing w:val="-1"/>
          <w:sz w:val="28"/>
          <w:szCs w:val="28"/>
        </w:rPr>
        <w:t>список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авторизованных</w:t>
      </w:r>
      <w:r w:rsidRPr="00E10598"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серверов.)</w:t>
      </w:r>
      <w:proofErr w:type="gramEnd"/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Сохраните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отчете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скриншот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оснастки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ind w:right="352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Задание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3</w:t>
      </w:r>
      <w:r w:rsidRPr="00E10598">
        <w:rPr>
          <w:rFonts w:ascii="Times New Roman" w:hAnsi="Times New Roman"/>
          <w:sz w:val="28"/>
          <w:szCs w:val="28"/>
        </w:rPr>
        <w:t xml:space="preserve">. </w:t>
      </w:r>
      <w:r w:rsidRPr="00E10598">
        <w:rPr>
          <w:rFonts w:ascii="Times New Roman" w:hAnsi="Times New Roman"/>
          <w:spacing w:val="-1"/>
          <w:sz w:val="28"/>
          <w:szCs w:val="28"/>
        </w:rPr>
        <w:t>Создать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область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действия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DHCP-сервера со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следующим диапазоном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</w:t>
      </w:r>
      <w:r w:rsidRPr="00E10598">
        <w:rPr>
          <w:rFonts w:ascii="Times New Roman" w:hAnsi="Times New Roman"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адресов:</w:t>
      </w:r>
      <w:r w:rsidRPr="00E10598">
        <w:rPr>
          <w:rFonts w:ascii="Times New Roman" w:hAnsi="Times New Roman"/>
          <w:sz w:val="28"/>
          <w:szCs w:val="28"/>
        </w:rPr>
        <w:t xml:space="preserve"> 192.168.1.11 –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192.168.1.100.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spacing w:before="5" w:line="274" w:lineRule="exact"/>
        <w:ind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1" w:name="_Toc405849737"/>
      <w:bookmarkStart w:id="12" w:name="_Toc405851251"/>
      <w:r w:rsidRPr="00E10598">
        <w:rPr>
          <w:rFonts w:ascii="Times New Roman" w:hAnsi="Times New Roman"/>
          <w:b/>
          <w:bCs/>
          <w:sz w:val="28"/>
          <w:szCs w:val="28"/>
        </w:rPr>
        <w:t xml:space="preserve">Указания к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выполнению</w:t>
      </w:r>
      <w:bookmarkEnd w:id="11"/>
      <w:bookmarkEnd w:id="12"/>
    </w:p>
    <w:p w:rsidR="00AB3C63" w:rsidRPr="00E10598" w:rsidRDefault="00AB3C63" w:rsidP="00301056">
      <w:pPr>
        <w:widowControl w:val="0"/>
        <w:numPr>
          <w:ilvl w:val="0"/>
          <w:numId w:val="6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74" w:lineRule="exact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Запустите </w:t>
      </w:r>
      <w:r w:rsidRPr="00E10598">
        <w:rPr>
          <w:rFonts w:ascii="Times New Roman" w:hAnsi="Times New Roman"/>
          <w:sz w:val="28"/>
          <w:szCs w:val="28"/>
        </w:rPr>
        <w:t>оснастку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DHCP</w:t>
      </w:r>
      <w:r w:rsidRPr="00E10598">
        <w:rPr>
          <w:rFonts w:ascii="Times New Roman" w:hAnsi="Times New Roman"/>
          <w:spacing w:val="-1"/>
          <w:sz w:val="28"/>
          <w:szCs w:val="28"/>
        </w:rPr>
        <w:t>.</w:t>
      </w:r>
    </w:p>
    <w:p w:rsidR="00AB3C63" w:rsidRPr="007F03E5" w:rsidRDefault="00AB3C63" w:rsidP="00301056">
      <w:pPr>
        <w:widowControl w:val="0"/>
        <w:numPr>
          <w:ilvl w:val="0"/>
          <w:numId w:val="6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3" w:name="_Toc405849738"/>
      <w:bookmarkStart w:id="14" w:name="_Toc405851252"/>
      <w:r w:rsidRPr="007F03E5">
        <w:rPr>
          <w:rFonts w:ascii="Times New Roman" w:hAnsi="Times New Roman"/>
          <w:sz w:val="28"/>
          <w:szCs w:val="28"/>
        </w:rPr>
        <w:t>В</w:t>
      </w:r>
      <w:r w:rsidRPr="007F03E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7F03E5">
        <w:rPr>
          <w:rFonts w:ascii="Times New Roman" w:hAnsi="Times New Roman"/>
          <w:spacing w:val="-1"/>
          <w:sz w:val="28"/>
          <w:szCs w:val="28"/>
        </w:rPr>
        <w:t>контекстном меню</w:t>
      </w:r>
      <w:r w:rsidRPr="007F03E5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7F03E5">
        <w:rPr>
          <w:rFonts w:ascii="Times New Roman" w:hAnsi="Times New Roman"/>
          <w:spacing w:val="-1"/>
          <w:sz w:val="28"/>
          <w:szCs w:val="28"/>
        </w:rPr>
        <w:t>конфигурируемого</w:t>
      </w:r>
      <w:r w:rsidRPr="007F03E5">
        <w:rPr>
          <w:rFonts w:ascii="Times New Roman" w:hAnsi="Times New Roman"/>
          <w:sz w:val="28"/>
          <w:szCs w:val="28"/>
        </w:rPr>
        <w:t xml:space="preserve"> DHCP-сервера</w:t>
      </w:r>
      <w:r w:rsidRPr="007F03E5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7F03E5">
        <w:rPr>
          <w:rFonts w:ascii="Times New Roman" w:hAnsi="Times New Roman"/>
          <w:spacing w:val="-1"/>
          <w:sz w:val="28"/>
          <w:szCs w:val="28"/>
        </w:rPr>
        <w:t>выберите пункт</w:t>
      </w:r>
      <w:r w:rsidRPr="007F03E5">
        <w:rPr>
          <w:rFonts w:ascii="Times New Roman" w:hAnsi="Times New Roman"/>
          <w:spacing w:val="2"/>
          <w:sz w:val="28"/>
          <w:szCs w:val="28"/>
        </w:rPr>
        <w:t xml:space="preserve"> </w:t>
      </w:r>
      <w:proofErr w:type="spellStart"/>
      <w:r w:rsidRPr="007F03E5">
        <w:rPr>
          <w:rFonts w:ascii="Times New Roman" w:hAnsi="Times New Roman"/>
          <w:b/>
          <w:bCs/>
          <w:spacing w:val="-1"/>
          <w:sz w:val="28"/>
          <w:szCs w:val="28"/>
        </w:rPr>
        <w:t>New</w:t>
      </w:r>
      <w:proofErr w:type="spellEnd"/>
      <w:r w:rsidRPr="007F03E5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proofErr w:type="spellStart"/>
      <w:r w:rsidRPr="007F03E5">
        <w:rPr>
          <w:rFonts w:ascii="Times New Roman" w:hAnsi="Times New Roman"/>
          <w:b/>
          <w:bCs/>
          <w:spacing w:val="-1"/>
          <w:sz w:val="28"/>
          <w:szCs w:val="28"/>
        </w:rPr>
        <w:t>Scope</w:t>
      </w:r>
      <w:proofErr w:type="spellEnd"/>
      <w:r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7F03E5">
        <w:rPr>
          <w:rFonts w:ascii="Times New Roman" w:hAnsi="Times New Roman"/>
          <w:spacing w:val="-1"/>
          <w:sz w:val="28"/>
          <w:szCs w:val="28"/>
        </w:rPr>
        <w:t>(</w:t>
      </w:r>
      <w:r w:rsidRPr="007F03E5">
        <w:rPr>
          <w:rFonts w:ascii="Times New Roman" w:hAnsi="Times New Roman"/>
          <w:b/>
          <w:bCs/>
          <w:spacing w:val="-1"/>
          <w:sz w:val="28"/>
          <w:szCs w:val="28"/>
        </w:rPr>
        <w:t>Создать</w:t>
      </w:r>
      <w:r w:rsidRPr="007F03E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F03E5">
        <w:rPr>
          <w:rFonts w:ascii="Times New Roman" w:hAnsi="Times New Roman"/>
          <w:b/>
          <w:bCs/>
          <w:spacing w:val="-1"/>
          <w:sz w:val="28"/>
          <w:szCs w:val="28"/>
        </w:rPr>
        <w:t>область</w:t>
      </w:r>
      <w:r w:rsidRPr="007F03E5">
        <w:rPr>
          <w:rFonts w:ascii="Times New Roman" w:hAnsi="Times New Roman"/>
          <w:spacing w:val="-1"/>
          <w:sz w:val="28"/>
          <w:szCs w:val="28"/>
        </w:rPr>
        <w:t>).</w:t>
      </w:r>
      <w:bookmarkEnd w:id="13"/>
      <w:bookmarkEnd w:id="14"/>
    </w:p>
    <w:p w:rsidR="00AB3C63" w:rsidRPr="00E10598" w:rsidRDefault="00AB3C63" w:rsidP="00301056">
      <w:pPr>
        <w:widowControl w:val="0"/>
        <w:numPr>
          <w:ilvl w:val="0"/>
          <w:numId w:val="6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121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окне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Scope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Name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z w:val="28"/>
          <w:szCs w:val="28"/>
        </w:rPr>
        <w:t>Имя области</w:t>
      </w:r>
      <w:r w:rsidRPr="00E10598">
        <w:rPr>
          <w:rFonts w:ascii="Times New Roman" w:hAnsi="Times New Roman"/>
          <w:sz w:val="28"/>
          <w:szCs w:val="28"/>
        </w:rPr>
        <w:t xml:space="preserve">) </w:t>
      </w:r>
      <w:r w:rsidRPr="00E10598">
        <w:rPr>
          <w:rFonts w:ascii="Times New Roman" w:hAnsi="Times New Roman"/>
          <w:spacing w:val="-1"/>
          <w:sz w:val="28"/>
          <w:szCs w:val="28"/>
        </w:rPr>
        <w:t>определите имя</w:t>
      </w:r>
      <w:r w:rsidRPr="00E10598">
        <w:rPr>
          <w:rFonts w:ascii="Times New Roman" w:hAnsi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/>
          <w:spacing w:val="-1"/>
          <w:sz w:val="28"/>
          <w:szCs w:val="28"/>
        </w:rPr>
        <w:t>создаваемой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области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действия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и</w:t>
      </w:r>
      <w:r w:rsidRPr="00E10598"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дайте 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краткое описание.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Используйте понятные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имена,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lastRenderedPageBreak/>
        <w:t>которые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позволяют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легко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pacing w:val="1"/>
          <w:sz w:val="28"/>
          <w:szCs w:val="28"/>
        </w:rPr>
        <w:t>опре</w:t>
      </w:r>
      <w:r w:rsidRPr="00E10598">
        <w:rPr>
          <w:rFonts w:ascii="Times New Roman" w:hAnsi="Times New Roman"/>
          <w:sz w:val="28"/>
          <w:szCs w:val="28"/>
        </w:rPr>
        <w:t xml:space="preserve">делить </w:t>
      </w:r>
      <w:r w:rsidRPr="00E10598">
        <w:rPr>
          <w:rFonts w:ascii="Times New Roman" w:hAnsi="Times New Roman"/>
          <w:spacing w:val="-1"/>
          <w:sz w:val="28"/>
          <w:szCs w:val="28"/>
        </w:rPr>
        <w:t>область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действия</w:t>
      </w:r>
      <w:r w:rsidRPr="00E10598">
        <w:rPr>
          <w:rFonts w:ascii="Times New Roman" w:hAnsi="Times New Roman"/>
          <w:sz w:val="28"/>
          <w:szCs w:val="28"/>
        </w:rPr>
        <w:t xml:space="preserve"> в том </w:t>
      </w:r>
      <w:r w:rsidRPr="00E10598">
        <w:rPr>
          <w:rFonts w:ascii="Times New Roman" w:hAnsi="Times New Roman"/>
          <w:spacing w:val="-1"/>
          <w:sz w:val="28"/>
          <w:szCs w:val="28"/>
        </w:rPr>
        <w:t>случае,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на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DHCP-сервере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хранится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несколько</w:t>
      </w:r>
      <w:r>
        <w:rPr>
          <w:rFonts w:ascii="Times New Roman" w:hAnsi="Times New Roman"/>
          <w:sz w:val="28"/>
          <w:szCs w:val="28"/>
        </w:rPr>
        <w:t xml:space="preserve"> облас</w:t>
      </w:r>
      <w:r w:rsidRPr="00E10598">
        <w:rPr>
          <w:rFonts w:ascii="Times New Roman" w:hAnsi="Times New Roman"/>
          <w:spacing w:val="-1"/>
          <w:sz w:val="28"/>
          <w:szCs w:val="28"/>
        </w:rPr>
        <w:t>тей.</w:t>
      </w:r>
    </w:p>
    <w:p w:rsidR="00AB3C63" w:rsidRPr="00E10598" w:rsidRDefault="00AB3C63" w:rsidP="00301056">
      <w:pPr>
        <w:widowControl w:val="0"/>
        <w:numPr>
          <w:ilvl w:val="0"/>
          <w:numId w:val="6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306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окна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мастера </w:t>
      </w:r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>IP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Address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Range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z w:val="28"/>
          <w:szCs w:val="28"/>
        </w:rPr>
        <w:t>Диапазон адресов</w:t>
      </w:r>
      <w:r w:rsidRPr="00E10598">
        <w:rPr>
          <w:rFonts w:ascii="Times New Roman" w:hAnsi="Times New Roman"/>
          <w:sz w:val="28"/>
          <w:szCs w:val="28"/>
        </w:rPr>
        <w:t xml:space="preserve">)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определите </w:t>
      </w:r>
      <w:r w:rsidRPr="00E10598">
        <w:rPr>
          <w:rFonts w:ascii="Times New Roman" w:hAnsi="Times New Roman"/>
          <w:spacing w:val="-2"/>
          <w:sz w:val="28"/>
          <w:szCs w:val="28"/>
        </w:rPr>
        <w:t>пул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IP-адресов,</w:t>
      </w:r>
      <w:r w:rsidRPr="00E10598">
        <w:rPr>
          <w:rFonts w:ascii="Times New Roman" w:hAnsi="Times New Roman"/>
          <w:sz w:val="28"/>
          <w:szCs w:val="28"/>
        </w:rPr>
        <w:t xml:space="preserve"> для</w:t>
      </w:r>
      <w:r w:rsidRPr="00E10598">
        <w:rPr>
          <w:rFonts w:ascii="Times New Roman" w:hAnsi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которых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создается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область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действия.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3"/>
          <w:sz w:val="28"/>
          <w:szCs w:val="28"/>
        </w:rPr>
        <w:t>Пул</w:t>
      </w:r>
      <w:r w:rsidRPr="00E10598">
        <w:rPr>
          <w:rFonts w:ascii="Times New Roman" w:hAnsi="Times New Roman"/>
          <w:sz w:val="28"/>
          <w:szCs w:val="28"/>
        </w:rPr>
        <w:t xml:space="preserve"> задается </w:t>
      </w:r>
      <w:r w:rsidRPr="00E10598">
        <w:rPr>
          <w:rFonts w:ascii="Times New Roman" w:hAnsi="Times New Roman"/>
          <w:spacing w:val="-1"/>
          <w:sz w:val="28"/>
          <w:szCs w:val="28"/>
        </w:rPr>
        <w:t>путем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указания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начального</w:t>
      </w:r>
      <w:r w:rsidRPr="00E10598">
        <w:rPr>
          <w:rFonts w:ascii="Times New Roman" w:hAnsi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(192.168.1.10) </w:t>
      </w:r>
      <w:r w:rsidRPr="00E10598">
        <w:rPr>
          <w:rFonts w:ascii="Times New Roman" w:hAnsi="Times New Roman"/>
          <w:sz w:val="28"/>
          <w:szCs w:val="28"/>
        </w:rPr>
        <w:t xml:space="preserve">и </w:t>
      </w:r>
      <w:r w:rsidRPr="00E10598">
        <w:rPr>
          <w:rFonts w:ascii="Times New Roman" w:hAnsi="Times New Roman"/>
          <w:spacing w:val="-1"/>
          <w:sz w:val="28"/>
          <w:szCs w:val="28"/>
        </w:rPr>
        <w:t>конечного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адреса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(192.168.1.100) </w:t>
      </w:r>
      <w:r w:rsidRPr="00E10598">
        <w:rPr>
          <w:rFonts w:ascii="Times New Roman" w:hAnsi="Times New Roman"/>
          <w:spacing w:val="-1"/>
          <w:sz w:val="28"/>
          <w:szCs w:val="28"/>
        </w:rPr>
        <w:t>диапазона.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указывается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маска</w:t>
      </w:r>
      <w:r w:rsidRPr="00E10598">
        <w:rPr>
          <w:rFonts w:ascii="Times New Roman" w:hAnsi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подсети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(255.255.255.0).</w:t>
      </w:r>
    </w:p>
    <w:p w:rsidR="00AB3C63" w:rsidRPr="00E10598" w:rsidRDefault="00AB3C63" w:rsidP="00301056">
      <w:pPr>
        <w:widowControl w:val="0"/>
        <w:numPr>
          <w:ilvl w:val="0"/>
          <w:numId w:val="6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164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окне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Add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Exclusions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Добавление исключений</w:t>
      </w:r>
      <w:r w:rsidRPr="00E10598">
        <w:rPr>
          <w:rFonts w:ascii="Times New Roman" w:hAnsi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можно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определить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исключения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из</w:t>
      </w:r>
      <w:r w:rsidRPr="00E10598">
        <w:rPr>
          <w:rFonts w:ascii="Times New Roman" w:hAnsi="Times New Roman"/>
          <w:spacing w:val="89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только </w:t>
      </w:r>
      <w:r w:rsidRPr="00E10598">
        <w:rPr>
          <w:rFonts w:ascii="Times New Roman" w:hAnsi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определенного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диапазона,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этом можно</w:t>
      </w:r>
      <w:r w:rsidRPr="00E10598">
        <w:rPr>
          <w:rFonts w:ascii="Times New Roman" w:hAnsi="Times New Roman"/>
          <w:sz w:val="28"/>
          <w:szCs w:val="28"/>
        </w:rPr>
        <w:t xml:space="preserve">  </w:t>
      </w:r>
      <w:r w:rsidRPr="00E10598">
        <w:rPr>
          <w:rFonts w:ascii="Times New Roman" w:hAnsi="Times New Roman"/>
          <w:spacing w:val="-1"/>
          <w:sz w:val="28"/>
          <w:szCs w:val="28"/>
        </w:rPr>
        <w:t>исключать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как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отдельные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адреса,</w:t>
      </w:r>
      <w:r w:rsidRPr="00E10598">
        <w:rPr>
          <w:rFonts w:ascii="Times New Roman" w:hAnsi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так</w:t>
      </w:r>
      <w:r w:rsidRPr="00E10598">
        <w:rPr>
          <w:rFonts w:ascii="Times New Roman" w:hAnsi="Times New Roman"/>
          <w:sz w:val="28"/>
          <w:szCs w:val="28"/>
        </w:rPr>
        <w:t xml:space="preserve"> и </w:t>
      </w:r>
      <w:r w:rsidRPr="00E10598">
        <w:rPr>
          <w:rFonts w:ascii="Times New Roman" w:hAnsi="Times New Roman"/>
          <w:spacing w:val="-1"/>
          <w:sz w:val="28"/>
          <w:szCs w:val="28"/>
        </w:rPr>
        <w:t>целые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диапазоны.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исключения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одиночного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IP-адреса необходимо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указать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/>
          <w:sz w:val="28"/>
          <w:szCs w:val="28"/>
        </w:rPr>
        <w:t xml:space="preserve"> в</w:t>
      </w:r>
      <w:r w:rsidRPr="00E10598">
        <w:rPr>
          <w:rFonts w:ascii="Times New Roman" w:hAnsi="Times New Roman"/>
          <w:spacing w:val="87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поле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Start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IP</w:t>
      </w:r>
      <w:r w:rsidRPr="00E10598">
        <w:rPr>
          <w:rFonts w:ascii="Times New Roman" w:hAnsi="Times New Roman"/>
          <w:b/>
          <w:bCs/>
          <w:spacing w:val="-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address</w:t>
      </w:r>
      <w:proofErr w:type="spellEnd"/>
      <w:r w:rsidRPr="00E10598">
        <w:rPr>
          <w:rFonts w:ascii="Times New Roman" w:hAnsi="Times New Roman"/>
          <w:b/>
          <w:bCs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Начальный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/>
          <w:spacing w:val="-1"/>
          <w:sz w:val="28"/>
          <w:szCs w:val="28"/>
        </w:rPr>
        <w:t>).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Поле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End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IP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address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Конечный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необходимо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оставить</w:t>
      </w:r>
      <w:r w:rsidRPr="00E10598">
        <w:rPr>
          <w:rFonts w:ascii="Times New Roman" w:hAnsi="Times New Roman"/>
          <w:sz w:val="28"/>
          <w:szCs w:val="28"/>
        </w:rPr>
        <w:t xml:space="preserve"> в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этом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случае пустым.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После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нажатия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кнопки</w:t>
      </w:r>
      <w:r w:rsidRPr="00E10598">
        <w:rPr>
          <w:rFonts w:ascii="Times New Roman" w:hAnsi="Times New Roman"/>
          <w:spacing w:val="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Add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Добавить</w:t>
      </w:r>
      <w:r w:rsidRPr="00E10598">
        <w:rPr>
          <w:rFonts w:ascii="Times New Roman" w:hAnsi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2"/>
          <w:sz w:val="28"/>
          <w:szCs w:val="28"/>
        </w:rPr>
        <w:t>вв</w:t>
      </w:r>
      <w:proofErr w:type="gramStart"/>
      <w:r w:rsidRPr="00E10598">
        <w:rPr>
          <w:rFonts w:ascii="Times New Roman" w:hAnsi="Times New Roman"/>
          <w:spacing w:val="-2"/>
          <w:sz w:val="28"/>
          <w:szCs w:val="28"/>
        </w:rPr>
        <w:t>е</w:t>
      </w:r>
      <w:proofErr w:type="spellEnd"/>
      <w:r w:rsidRPr="00E10598">
        <w:rPr>
          <w:rFonts w:ascii="Times New Roman" w:hAnsi="Times New Roman"/>
          <w:spacing w:val="-2"/>
          <w:sz w:val="28"/>
          <w:szCs w:val="28"/>
        </w:rPr>
        <w:t>-</w:t>
      </w:r>
      <w:proofErr w:type="gramEnd"/>
      <w:r w:rsidRPr="00E10598">
        <w:rPr>
          <w:rFonts w:ascii="Times New Roman" w:hAnsi="Times New Roman"/>
          <w:spacing w:val="78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денный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адрес будет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добавлен</w:t>
      </w:r>
      <w:r w:rsidRPr="00E10598">
        <w:rPr>
          <w:rFonts w:ascii="Times New Roman" w:hAnsi="Times New Roman"/>
          <w:sz w:val="28"/>
          <w:szCs w:val="28"/>
        </w:rPr>
        <w:t xml:space="preserve"> в </w:t>
      </w:r>
      <w:r w:rsidRPr="00E10598">
        <w:rPr>
          <w:rFonts w:ascii="Times New Roman" w:hAnsi="Times New Roman"/>
          <w:spacing w:val="-1"/>
          <w:sz w:val="28"/>
          <w:szCs w:val="28"/>
        </w:rPr>
        <w:t>список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исключенных </w:t>
      </w:r>
      <w:r w:rsidRPr="00E10598">
        <w:rPr>
          <w:rFonts w:ascii="Times New Roman" w:hAnsi="Times New Roman"/>
          <w:sz w:val="28"/>
          <w:szCs w:val="28"/>
        </w:rPr>
        <w:t xml:space="preserve">из </w:t>
      </w:r>
      <w:r w:rsidRPr="00E10598">
        <w:rPr>
          <w:rFonts w:ascii="Times New Roman" w:hAnsi="Times New Roman"/>
          <w:spacing w:val="-1"/>
          <w:sz w:val="28"/>
          <w:szCs w:val="28"/>
        </w:rPr>
        <w:t>диапазона адресов.</w:t>
      </w:r>
    </w:p>
    <w:p w:rsidR="00AB3C63" w:rsidRPr="00E10598" w:rsidRDefault="00AB3C63" w:rsidP="00301056">
      <w:pPr>
        <w:widowControl w:val="0"/>
        <w:numPr>
          <w:ilvl w:val="0"/>
          <w:numId w:val="6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664" w:firstLine="567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окне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Lease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Duration</w:t>
      </w:r>
      <w:proofErr w:type="spellEnd"/>
      <w:r w:rsidRPr="00E10598">
        <w:rPr>
          <w:rFonts w:ascii="Times New Roman" w:hAnsi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Время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аренды</w:t>
      </w:r>
      <w:r w:rsidRPr="00E10598">
        <w:rPr>
          <w:rFonts w:ascii="Times New Roman" w:hAnsi="Times New Roman"/>
          <w:sz w:val="28"/>
          <w:szCs w:val="28"/>
        </w:rPr>
        <w:t xml:space="preserve">) </w:t>
      </w:r>
      <w:r w:rsidRPr="00E10598">
        <w:rPr>
          <w:rFonts w:ascii="Times New Roman" w:hAnsi="Times New Roman"/>
          <w:spacing w:val="-1"/>
          <w:sz w:val="28"/>
          <w:szCs w:val="28"/>
        </w:rPr>
        <w:t>определяется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время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аренды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IP-адресов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(по</w:t>
      </w:r>
      <w:r w:rsidRPr="00E10598">
        <w:rPr>
          <w:rFonts w:ascii="Times New Roman" w:hAnsi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/>
          <w:sz w:val="28"/>
          <w:szCs w:val="28"/>
        </w:rPr>
        <w:t xml:space="preserve"> – 8 дней).</w:t>
      </w:r>
    </w:p>
    <w:p w:rsidR="00AB3C63" w:rsidRPr="00E10598" w:rsidRDefault="00AB3C63" w:rsidP="00301056">
      <w:pPr>
        <w:widowControl w:val="0"/>
        <w:numPr>
          <w:ilvl w:val="0"/>
          <w:numId w:val="6"/>
        </w:numPr>
        <w:tabs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216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На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следующей</w:t>
      </w:r>
      <w:r w:rsidRPr="00E10598">
        <w:rPr>
          <w:rFonts w:ascii="Times New Roman" w:hAnsi="Times New Roman"/>
          <w:sz w:val="28"/>
          <w:szCs w:val="28"/>
        </w:rPr>
        <w:t xml:space="preserve"> странице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мастера будет</w:t>
      </w:r>
      <w:r w:rsidRPr="00E10598">
        <w:rPr>
          <w:rFonts w:ascii="Times New Roman" w:hAnsi="Times New Roman"/>
          <w:sz w:val="28"/>
          <w:szCs w:val="28"/>
        </w:rPr>
        <w:t xml:space="preserve"> задан вопрос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– </w:t>
      </w:r>
      <w:r w:rsidRPr="00E10598">
        <w:rPr>
          <w:rFonts w:ascii="Times New Roman" w:hAnsi="Times New Roman"/>
          <w:spacing w:val="-1"/>
          <w:sz w:val="28"/>
          <w:szCs w:val="28"/>
        </w:rPr>
        <w:t>требуется</w:t>
      </w:r>
      <w:r w:rsidRPr="00E10598">
        <w:rPr>
          <w:rFonts w:ascii="Times New Roman" w:hAnsi="Times New Roman"/>
          <w:sz w:val="28"/>
          <w:szCs w:val="28"/>
        </w:rPr>
        <w:t xml:space="preserve"> ли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определить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опции</w:t>
      </w:r>
      <w:r w:rsidRPr="00E10598">
        <w:rPr>
          <w:rFonts w:ascii="Times New Roman" w:hAnsi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</w:t>
      </w:r>
      <w:r w:rsidRPr="00E10598">
        <w:rPr>
          <w:rFonts w:ascii="Times New Roman" w:hAnsi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/>
          <w:spacing w:val="-1"/>
          <w:sz w:val="28"/>
          <w:szCs w:val="28"/>
        </w:rPr>
        <w:t>создаваемой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области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действия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непосредственно</w:t>
      </w:r>
      <w:r w:rsidRPr="00E10598">
        <w:rPr>
          <w:rFonts w:ascii="Times New Roman" w:hAnsi="Times New Roman"/>
          <w:sz w:val="28"/>
          <w:szCs w:val="28"/>
        </w:rPr>
        <w:t xml:space="preserve"> в ходе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работы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мастера </w:t>
      </w:r>
      <w:r w:rsidRPr="00E10598">
        <w:rPr>
          <w:rFonts w:ascii="Times New Roman" w:hAnsi="Times New Roman"/>
          <w:sz w:val="28"/>
          <w:szCs w:val="28"/>
        </w:rPr>
        <w:t>или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это</w:t>
      </w:r>
      <w:r w:rsidRPr="00E10598">
        <w:rPr>
          <w:rFonts w:ascii="Times New Roman" w:hAnsi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будет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сделано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администратором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впоследствии.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Определите опции</w:t>
      </w:r>
      <w:r w:rsidRPr="00E10598">
        <w:rPr>
          <w:rFonts w:ascii="Times New Roman" w:hAnsi="Times New Roman"/>
          <w:sz w:val="28"/>
          <w:szCs w:val="28"/>
        </w:rPr>
        <w:t xml:space="preserve"> сразу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же:</w:t>
      </w:r>
    </w:p>
    <w:p w:rsidR="00AB3C63" w:rsidRPr="00E10598" w:rsidRDefault="00AB3C63" w:rsidP="00301056">
      <w:pPr>
        <w:widowControl w:val="0"/>
        <w:numPr>
          <w:ilvl w:val="0"/>
          <w:numId w:val="5"/>
        </w:numPr>
        <w:tabs>
          <w:tab w:val="left" w:pos="247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216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IP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address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of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router</w:t>
      </w:r>
      <w:proofErr w:type="spellEnd"/>
      <w:r w:rsidRPr="00E10598">
        <w:rPr>
          <w:rFonts w:ascii="Times New Roman" w:hAnsi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z w:val="28"/>
          <w:szCs w:val="28"/>
        </w:rPr>
        <w:t>Адрес</w:t>
      </w:r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2"/>
          <w:sz w:val="28"/>
          <w:szCs w:val="28"/>
        </w:rPr>
        <w:t>шлюза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по умолчанию</w:t>
      </w:r>
      <w:r w:rsidRPr="00E10598">
        <w:rPr>
          <w:rFonts w:ascii="Times New Roman" w:hAnsi="Times New Roman"/>
          <w:sz w:val="28"/>
          <w:szCs w:val="28"/>
        </w:rPr>
        <w:t>)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–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поставьте </w:t>
      </w:r>
      <w:r w:rsidRPr="00E10598">
        <w:rPr>
          <w:rFonts w:ascii="Times New Roman" w:hAnsi="Times New Roman"/>
          <w:sz w:val="28"/>
          <w:szCs w:val="28"/>
        </w:rPr>
        <w:t>адрес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сервера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(нажмите</w:t>
      </w:r>
      <w:r w:rsidRPr="00E10598">
        <w:rPr>
          <w:rFonts w:ascii="Times New Roman" w:hAnsi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клавишу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Add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, </w:t>
      </w:r>
      <w:r w:rsidRPr="00E10598">
        <w:rPr>
          <w:rFonts w:ascii="Times New Roman" w:hAnsi="Times New Roman"/>
          <w:spacing w:val="-1"/>
          <w:sz w:val="28"/>
          <w:szCs w:val="28"/>
        </w:rPr>
        <w:t>чтобы</w:t>
      </w:r>
      <w:r w:rsidRPr="00E10598">
        <w:rPr>
          <w:rFonts w:ascii="Times New Roman" w:hAnsi="Times New Roman"/>
          <w:sz w:val="28"/>
          <w:szCs w:val="28"/>
        </w:rPr>
        <w:t xml:space="preserve"> он </w:t>
      </w:r>
      <w:r w:rsidRPr="00E10598">
        <w:rPr>
          <w:rFonts w:ascii="Times New Roman" w:hAnsi="Times New Roman"/>
          <w:spacing w:val="-1"/>
          <w:sz w:val="28"/>
          <w:szCs w:val="28"/>
        </w:rPr>
        <w:t>появился</w:t>
      </w:r>
      <w:r w:rsidRPr="00E10598">
        <w:rPr>
          <w:rFonts w:ascii="Times New Roman" w:hAnsi="Times New Roman"/>
          <w:sz w:val="28"/>
          <w:szCs w:val="28"/>
        </w:rPr>
        <w:t xml:space="preserve"> в </w:t>
      </w:r>
      <w:r w:rsidRPr="00E10598">
        <w:rPr>
          <w:rFonts w:ascii="Times New Roman" w:hAnsi="Times New Roman"/>
          <w:spacing w:val="-1"/>
          <w:sz w:val="28"/>
          <w:szCs w:val="28"/>
        </w:rPr>
        <w:t>списке);</w:t>
      </w:r>
    </w:p>
    <w:p w:rsidR="00AB3C63" w:rsidRPr="00E10598" w:rsidRDefault="00AB3C63" w:rsidP="00301056">
      <w:pPr>
        <w:widowControl w:val="0"/>
        <w:numPr>
          <w:ilvl w:val="0"/>
          <w:numId w:val="5"/>
        </w:numPr>
        <w:tabs>
          <w:tab w:val="left" w:pos="247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DNS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server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DNS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сервер</w:t>
      </w:r>
      <w:r w:rsidRPr="00E10598">
        <w:rPr>
          <w:rFonts w:ascii="Times New Roman" w:hAnsi="Times New Roman"/>
          <w:sz w:val="28"/>
          <w:szCs w:val="28"/>
        </w:rPr>
        <w:t>)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– </w:t>
      </w:r>
      <w:r w:rsidRPr="00E10598">
        <w:rPr>
          <w:rFonts w:ascii="Times New Roman" w:hAnsi="Times New Roman"/>
          <w:spacing w:val="-1"/>
          <w:sz w:val="28"/>
          <w:szCs w:val="28"/>
        </w:rPr>
        <w:t>добавьте адрес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сервера;</w:t>
      </w:r>
    </w:p>
    <w:p w:rsidR="00AB3C63" w:rsidRPr="00E10598" w:rsidRDefault="00AB3C63" w:rsidP="00301056">
      <w:pPr>
        <w:widowControl w:val="0"/>
        <w:numPr>
          <w:ilvl w:val="0"/>
          <w:numId w:val="5"/>
        </w:numPr>
        <w:tabs>
          <w:tab w:val="left" w:pos="247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121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 xml:space="preserve">WINS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server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– добавьте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адрес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сервера </w:t>
      </w:r>
      <w:r w:rsidRPr="00E10598">
        <w:rPr>
          <w:rFonts w:ascii="Times New Roman" w:hAnsi="Times New Roman"/>
          <w:sz w:val="28"/>
          <w:szCs w:val="28"/>
        </w:rPr>
        <w:t>или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оставьте пустым,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служба WINS</w:t>
      </w:r>
      <w:r w:rsidRPr="00E10598">
        <w:rPr>
          <w:rFonts w:ascii="Times New Roman" w:hAnsi="Times New Roman"/>
          <w:sz w:val="28"/>
          <w:szCs w:val="28"/>
        </w:rPr>
        <w:t xml:space="preserve"> в</w:t>
      </w:r>
      <w:r w:rsidRPr="00E10598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/>
          <w:sz w:val="28"/>
          <w:szCs w:val="28"/>
        </w:rPr>
        <w:t xml:space="preserve"> не</w:t>
      </w:r>
      <w:r w:rsidRPr="00E10598">
        <w:rPr>
          <w:rFonts w:ascii="Times New Roman" w:hAnsi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работает.</w:t>
      </w:r>
    </w:p>
    <w:p w:rsidR="00AB3C63" w:rsidRPr="00E10598" w:rsidRDefault="00AB3C63" w:rsidP="00301056">
      <w:pPr>
        <w:widowControl w:val="0"/>
        <w:numPr>
          <w:ilvl w:val="0"/>
          <w:numId w:val="6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106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конце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работы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мастера </w:t>
      </w:r>
      <w:r w:rsidRPr="00E10598">
        <w:rPr>
          <w:rFonts w:ascii="Times New Roman" w:hAnsi="Times New Roman"/>
          <w:sz w:val="28"/>
          <w:szCs w:val="28"/>
        </w:rPr>
        <w:t xml:space="preserve">необходимо </w:t>
      </w:r>
      <w:r w:rsidRPr="00E10598">
        <w:rPr>
          <w:rFonts w:ascii="Times New Roman" w:hAnsi="Times New Roman"/>
          <w:spacing w:val="-1"/>
          <w:sz w:val="28"/>
          <w:szCs w:val="28"/>
        </w:rPr>
        <w:t>выбрать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Yes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,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activate</w:t>
      </w:r>
      <w:proofErr w:type="spellEnd"/>
      <w:r w:rsidRPr="00E10598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scope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now</w:t>
      </w:r>
      <w:proofErr w:type="spellEnd"/>
      <w:r w:rsidRPr="00E10598">
        <w:rPr>
          <w:rFonts w:ascii="Times New Roman" w:hAnsi="Times New Roman"/>
          <w:b/>
          <w:b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Активизировать</w:t>
      </w:r>
      <w:r w:rsidRPr="00E10598">
        <w:rPr>
          <w:rFonts w:ascii="Times New Roman" w:hAnsi="Times New Roman"/>
          <w:b/>
          <w:bCs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область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действия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сейчас</w:t>
      </w:r>
      <w:r w:rsidRPr="00E10598">
        <w:rPr>
          <w:rFonts w:ascii="Times New Roman" w:hAnsi="Times New Roman"/>
          <w:spacing w:val="-1"/>
          <w:sz w:val="28"/>
          <w:szCs w:val="28"/>
        </w:rPr>
        <w:t>)</w:t>
      </w:r>
    </w:p>
    <w:p w:rsidR="00AB3C63" w:rsidRPr="00E10598" w:rsidRDefault="00AB3C63" w:rsidP="00301056">
      <w:pPr>
        <w:widowControl w:val="0"/>
        <w:numPr>
          <w:ilvl w:val="0"/>
          <w:numId w:val="6"/>
        </w:numPr>
        <w:tabs>
          <w:tab w:val="left" w:pos="403"/>
          <w:tab w:val="left" w:pos="851"/>
        </w:tabs>
        <w:kinsoku w:val="0"/>
        <w:overflowPunct w:val="0"/>
        <w:autoSpaceDE w:val="0"/>
        <w:autoSpaceDN w:val="0"/>
        <w:adjustRightInd w:val="0"/>
        <w:spacing w:before="46" w:after="0" w:line="240" w:lineRule="auto"/>
        <w:ind w:left="0" w:right="162" w:firstLine="567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служба </w:t>
      </w:r>
      <w:r w:rsidRPr="00E10598">
        <w:rPr>
          <w:rFonts w:ascii="Times New Roman" w:hAnsi="Times New Roman"/>
          <w:sz w:val="28"/>
          <w:szCs w:val="28"/>
        </w:rPr>
        <w:t>DHCP-сервера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функционирует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нормально,</w:t>
      </w:r>
      <w:r w:rsidRPr="00E10598">
        <w:rPr>
          <w:rFonts w:ascii="Times New Roman" w:hAnsi="Times New Roman"/>
          <w:sz w:val="28"/>
          <w:szCs w:val="28"/>
        </w:rPr>
        <w:t xml:space="preserve"> на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значке сервера </w:t>
      </w:r>
      <w:r w:rsidRPr="00E10598">
        <w:rPr>
          <w:rFonts w:ascii="Times New Roman" w:hAnsi="Times New Roman"/>
          <w:sz w:val="28"/>
          <w:szCs w:val="28"/>
        </w:rPr>
        <w:t>должна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1"/>
          <w:sz w:val="28"/>
          <w:szCs w:val="28"/>
        </w:rPr>
        <w:t>по</w:t>
      </w:r>
      <w:proofErr w:type="gramStart"/>
      <w:r w:rsidRPr="00E10598">
        <w:rPr>
          <w:rFonts w:ascii="Times New Roman" w:hAnsi="Times New Roman"/>
          <w:spacing w:val="1"/>
          <w:sz w:val="28"/>
          <w:szCs w:val="28"/>
        </w:rPr>
        <w:t>я-</w:t>
      </w:r>
      <w:proofErr w:type="gramEnd"/>
      <w:r w:rsidRPr="00E10598">
        <w:rPr>
          <w:rFonts w:ascii="Times New Roman" w:hAnsi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виться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зеленая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стрелка.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Красная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стрелка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указывает,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служба </w:t>
      </w:r>
      <w:r w:rsidRPr="00E10598">
        <w:rPr>
          <w:rFonts w:ascii="Times New Roman" w:hAnsi="Times New Roman"/>
          <w:sz w:val="28"/>
          <w:szCs w:val="28"/>
        </w:rPr>
        <w:t>не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работает, в этом </w:t>
      </w:r>
      <w:r w:rsidRPr="00E10598">
        <w:rPr>
          <w:rFonts w:ascii="Times New Roman" w:hAnsi="Times New Roman"/>
          <w:spacing w:val="-1"/>
          <w:sz w:val="28"/>
          <w:szCs w:val="28"/>
        </w:rPr>
        <w:t>случае</w:t>
      </w:r>
      <w:r w:rsidRPr="00E10598">
        <w:rPr>
          <w:rFonts w:ascii="Times New Roman" w:hAnsi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следует</w:t>
      </w:r>
      <w:r w:rsidRPr="00E10598">
        <w:rPr>
          <w:rFonts w:ascii="Times New Roman" w:hAnsi="Times New Roman"/>
          <w:sz w:val="28"/>
          <w:szCs w:val="28"/>
        </w:rPr>
        <w:t xml:space="preserve"> обновить </w:t>
      </w:r>
      <w:r w:rsidRPr="00E10598">
        <w:rPr>
          <w:rFonts w:ascii="Times New Roman" w:hAnsi="Times New Roman"/>
          <w:spacing w:val="-1"/>
          <w:sz w:val="28"/>
          <w:szCs w:val="28"/>
        </w:rPr>
        <w:t>информацию</w:t>
      </w:r>
      <w:r w:rsidRPr="00E10598">
        <w:rPr>
          <w:rFonts w:ascii="Times New Roman" w:hAnsi="Times New Roman"/>
          <w:sz w:val="28"/>
          <w:szCs w:val="28"/>
        </w:rPr>
        <w:t xml:space="preserve"> о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(контекстное меню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–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Refresh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/>
          <w:sz w:val="28"/>
          <w:szCs w:val="28"/>
        </w:rPr>
        <w:t xml:space="preserve"> или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пер</w:t>
      </w:r>
      <w:r>
        <w:rPr>
          <w:rFonts w:ascii="Times New Roman" w:hAnsi="Times New Roman"/>
          <w:spacing w:val="-1"/>
          <w:sz w:val="28"/>
          <w:szCs w:val="28"/>
        </w:rPr>
        <w:t>е</w:t>
      </w:r>
      <w:r w:rsidRPr="00E10598">
        <w:rPr>
          <w:rFonts w:ascii="Times New Roman" w:hAnsi="Times New Roman"/>
          <w:spacing w:val="-1"/>
          <w:sz w:val="28"/>
          <w:szCs w:val="28"/>
        </w:rPr>
        <w:t>запустить</w:t>
      </w:r>
      <w:r w:rsidRPr="00E10598">
        <w:rPr>
          <w:rFonts w:ascii="Times New Roman" w:hAnsi="Times New Roman"/>
          <w:sz w:val="28"/>
          <w:szCs w:val="28"/>
        </w:rPr>
        <w:t xml:space="preserve"> службу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(контекстное меню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–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All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Tasks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–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Restart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).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ind w:firstLine="567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Поместите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1"/>
          <w:sz w:val="28"/>
          <w:szCs w:val="28"/>
        </w:rPr>
        <w:t>отчете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скриншот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оснастки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Задание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4</w:t>
      </w:r>
      <w:r w:rsidRPr="00E10598">
        <w:rPr>
          <w:rFonts w:ascii="Times New Roman" w:hAnsi="Times New Roman"/>
          <w:sz w:val="28"/>
          <w:szCs w:val="28"/>
        </w:rPr>
        <w:t xml:space="preserve">. </w:t>
      </w:r>
      <w:r w:rsidRPr="00E10598">
        <w:rPr>
          <w:rFonts w:ascii="Times New Roman" w:hAnsi="Times New Roman"/>
          <w:spacing w:val="-1"/>
          <w:sz w:val="28"/>
          <w:szCs w:val="28"/>
        </w:rPr>
        <w:t>Проверить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работу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DHCP-сервера.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spacing w:before="5" w:line="274" w:lineRule="exact"/>
        <w:outlineLvl w:val="0"/>
        <w:rPr>
          <w:rFonts w:ascii="Times New Roman" w:hAnsi="Times New Roman"/>
          <w:sz w:val="28"/>
          <w:szCs w:val="28"/>
        </w:rPr>
      </w:pPr>
      <w:bookmarkStart w:id="15" w:name="_Toc405849739"/>
      <w:bookmarkStart w:id="16" w:name="_Toc405851253"/>
      <w:r w:rsidRPr="00E10598">
        <w:rPr>
          <w:rFonts w:ascii="Times New Roman" w:hAnsi="Times New Roman"/>
          <w:b/>
          <w:bCs/>
          <w:sz w:val="28"/>
          <w:szCs w:val="28"/>
        </w:rPr>
        <w:t xml:space="preserve">Указания к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выполнению</w:t>
      </w:r>
      <w:bookmarkEnd w:id="15"/>
      <w:bookmarkEnd w:id="16"/>
    </w:p>
    <w:p w:rsidR="00AB3C63" w:rsidRPr="00E10598" w:rsidRDefault="00AB3C63" w:rsidP="00301056">
      <w:pPr>
        <w:widowControl w:val="0"/>
        <w:numPr>
          <w:ilvl w:val="0"/>
          <w:numId w:val="4"/>
        </w:numPr>
        <w:tabs>
          <w:tab w:val="left" w:pos="34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415" w:firstLine="0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Запустите виртуальную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машину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Microsoft</w:t>
      </w:r>
      <w:proofErr w:type="spellEnd"/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z w:val="28"/>
          <w:szCs w:val="28"/>
        </w:rPr>
        <w:t>Windows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XP. Эта </w:t>
      </w:r>
      <w:r w:rsidRPr="00E10598">
        <w:rPr>
          <w:rFonts w:ascii="Times New Roman" w:hAnsi="Times New Roman"/>
          <w:spacing w:val="-1"/>
          <w:sz w:val="28"/>
          <w:szCs w:val="28"/>
        </w:rPr>
        <w:t>машина будет</w:t>
      </w:r>
      <w:r w:rsidRPr="00E10598">
        <w:rPr>
          <w:rFonts w:ascii="Times New Roman" w:hAnsi="Times New Roman"/>
          <w:sz w:val="28"/>
          <w:szCs w:val="28"/>
        </w:rPr>
        <w:t xml:space="preserve"> являться</w:t>
      </w:r>
      <w:r w:rsidRPr="00E10598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DHCP-клиентом,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будем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называть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её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i/>
          <w:iCs/>
          <w:spacing w:val="-1"/>
          <w:sz w:val="28"/>
          <w:szCs w:val="28"/>
        </w:rPr>
        <w:t>рабочей</w:t>
      </w:r>
      <w:r w:rsidRPr="00E10598">
        <w:rPr>
          <w:rFonts w:ascii="Times New Roman" w:hAnsi="Times New Roman"/>
          <w:i/>
          <w:iCs/>
          <w:sz w:val="28"/>
          <w:szCs w:val="28"/>
        </w:rPr>
        <w:t xml:space="preserve"> станцией</w:t>
      </w:r>
      <w:r w:rsidRPr="00E10598">
        <w:rPr>
          <w:rFonts w:ascii="Times New Roman" w:hAnsi="Times New Roman"/>
          <w:sz w:val="28"/>
          <w:szCs w:val="28"/>
        </w:rPr>
        <w:t>.</w:t>
      </w:r>
    </w:p>
    <w:p w:rsidR="00AB3C63" w:rsidRPr="00E10598" w:rsidRDefault="00AB3C63" w:rsidP="00301056">
      <w:pPr>
        <w:widowControl w:val="0"/>
        <w:numPr>
          <w:ilvl w:val="0"/>
          <w:numId w:val="4"/>
        </w:numPr>
        <w:tabs>
          <w:tab w:val="left" w:pos="34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573" w:firstLine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Настройте рабочую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станцию</w:t>
      </w:r>
      <w:r w:rsidRPr="00E10598">
        <w:rPr>
          <w:rFonts w:ascii="Times New Roman" w:hAnsi="Times New Roman"/>
          <w:sz w:val="28"/>
          <w:szCs w:val="28"/>
        </w:rPr>
        <w:t xml:space="preserve"> на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автоматическое получение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IP-адреса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и </w:t>
      </w:r>
      <w:r w:rsidRPr="00E10598">
        <w:rPr>
          <w:rFonts w:ascii="Times New Roman" w:hAnsi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/>
          <w:sz w:val="28"/>
          <w:szCs w:val="28"/>
        </w:rPr>
        <w:t xml:space="preserve"> DNS-</w:t>
      </w:r>
      <w:r w:rsidRPr="00E10598">
        <w:rPr>
          <w:rFonts w:ascii="Times New Roman" w:hAnsi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сервера.</w:t>
      </w:r>
    </w:p>
    <w:p w:rsidR="00AB3C63" w:rsidRPr="00E10598" w:rsidRDefault="00AB3C63" w:rsidP="00301056">
      <w:pPr>
        <w:widowControl w:val="0"/>
        <w:numPr>
          <w:ilvl w:val="0"/>
          <w:numId w:val="5"/>
        </w:numPr>
        <w:tabs>
          <w:tab w:val="left" w:pos="247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445" w:firstLine="0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Откройте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окно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свойств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Подключение 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по локальной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сети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и </w:t>
      </w:r>
      <w:r w:rsidRPr="00E10598">
        <w:rPr>
          <w:rFonts w:ascii="Times New Roman" w:hAnsi="Times New Roman"/>
          <w:spacing w:val="-1"/>
          <w:sz w:val="28"/>
          <w:szCs w:val="28"/>
        </w:rPr>
        <w:t>выберите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Протокол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Ин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тернета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TCP/IP</w:t>
      </w:r>
      <w:r w:rsidRPr="00E10598">
        <w:rPr>
          <w:rFonts w:ascii="Times New Roman" w:hAnsi="Times New Roman"/>
          <w:spacing w:val="-1"/>
          <w:sz w:val="28"/>
          <w:szCs w:val="28"/>
        </w:rPr>
        <w:t>).</w:t>
      </w:r>
    </w:p>
    <w:p w:rsidR="00AB3C63" w:rsidRPr="00E10598" w:rsidRDefault="00AB3C63" w:rsidP="00301056">
      <w:pPr>
        <w:widowControl w:val="0"/>
        <w:numPr>
          <w:ilvl w:val="0"/>
          <w:numId w:val="5"/>
        </w:numPr>
        <w:tabs>
          <w:tab w:val="left" w:pos="247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246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Установите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переключатель</w:t>
      </w:r>
      <w:r w:rsidRPr="00E10598">
        <w:rPr>
          <w:rFonts w:ascii="Times New Roman" w:hAnsi="Times New Roman"/>
          <w:sz w:val="28"/>
          <w:szCs w:val="28"/>
        </w:rPr>
        <w:t xml:space="preserve"> в </w:t>
      </w:r>
      <w:r w:rsidRPr="00E10598">
        <w:rPr>
          <w:rFonts w:ascii="Times New Roman" w:hAnsi="Times New Roman"/>
          <w:spacing w:val="-1"/>
          <w:sz w:val="28"/>
          <w:szCs w:val="28"/>
        </w:rPr>
        <w:t>положение</w:t>
      </w:r>
      <w:proofErr w:type="gramStart"/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П</w:t>
      </w:r>
      <w:proofErr w:type="gram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олучить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IP-адрес </w:t>
      </w:r>
      <w:r w:rsidRPr="00E10598">
        <w:rPr>
          <w:rFonts w:ascii="Times New Roman" w:hAnsi="Times New Roman"/>
          <w:b/>
          <w:bCs/>
          <w:sz w:val="28"/>
          <w:szCs w:val="28"/>
        </w:rPr>
        <w:t>автоматически</w:t>
      </w:r>
      <w:r w:rsidRPr="00E10598">
        <w:rPr>
          <w:rFonts w:ascii="Times New Roman" w:hAnsi="Times New Roman"/>
          <w:sz w:val="28"/>
          <w:szCs w:val="28"/>
        </w:rPr>
        <w:t>.</w:t>
      </w:r>
    </w:p>
    <w:p w:rsidR="00AB3C63" w:rsidRPr="00E10598" w:rsidRDefault="00AB3C63" w:rsidP="00301056">
      <w:pPr>
        <w:widowControl w:val="0"/>
        <w:numPr>
          <w:ilvl w:val="0"/>
          <w:numId w:val="4"/>
        </w:numPr>
        <w:tabs>
          <w:tab w:val="left" w:pos="34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245" w:firstLine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Выполните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утилиту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ключом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renew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/>
          <w:sz w:val="28"/>
          <w:szCs w:val="28"/>
        </w:rPr>
        <w:t xml:space="preserve"> 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затем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ключом</w:t>
      </w:r>
      <w:r w:rsidRPr="00E10598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E10598">
        <w:rPr>
          <w:rFonts w:ascii="Times New Roman" w:hAnsi="Times New Roman"/>
          <w:sz w:val="28"/>
          <w:szCs w:val="28"/>
        </w:rPr>
        <w:t>all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E10598">
        <w:rPr>
          <w:rFonts w:ascii="Times New Roman" w:hAnsi="Times New Roman"/>
          <w:sz w:val="28"/>
          <w:szCs w:val="28"/>
        </w:rPr>
        <w:t>и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убедитесь</w:t>
      </w:r>
      <w:r w:rsidRPr="00E10598">
        <w:rPr>
          <w:rFonts w:ascii="Times New Roman" w:hAnsi="Times New Roman"/>
          <w:sz w:val="28"/>
          <w:szCs w:val="28"/>
        </w:rPr>
        <w:t xml:space="preserve"> в том,</w:t>
      </w:r>
      <w:r w:rsidRPr="00E10598">
        <w:rPr>
          <w:rFonts w:ascii="Times New Roman" w:hAnsi="Times New Roman"/>
          <w:spacing w:val="8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рабочая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получила </w:t>
      </w:r>
      <w:r w:rsidRPr="00E10598">
        <w:rPr>
          <w:rFonts w:ascii="Times New Roman" w:hAnsi="Times New Roman"/>
          <w:sz w:val="28"/>
          <w:szCs w:val="28"/>
        </w:rPr>
        <w:t>сетевые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параметры от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DHCP-сервера.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lastRenderedPageBreak/>
        <w:t xml:space="preserve">Поместите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1"/>
          <w:sz w:val="28"/>
          <w:szCs w:val="28"/>
        </w:rPr>
        <w:t>отчете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скриншот</w:t>
      </w:r>
      <w:proofErr w:type="spellEnd"/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командной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строки.</w:t>
      </w:r>
    </w:p>
    <w:p w:rsidR="00AB3C63" w:rsidRPr="00E10598" w:rsidRDefault="00AB3C63" w:rsidP="00AB3C6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Задание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5</w:t>
      </w:r>
      <w:r w:rsidRPr="00E10598">
        <w:rPr>
          <w:rFonts w:ascii="Times New Roman" w:hAnsi="Times New Roman"/>
          <w:sz w:val="28"/>
          <w:szCs w:val="28"/>
        </w:rPr>
        <w:t xml:space="preserve">.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Зарезервируйте </w:t>
      </w:r>
      <w:r w:rsidRPr="00E10598">
        <w:rPr>
          <w:rFonts w:ascii="Times New Roman" w:hAnsi="Times New Roman"/>
          <w:sz w:val="28"/>
          <w:szCs w:val="28"/>
        </w:rPr>
        <w:t xml:space="preserve">для </w:t>
      </w:r>
      <w:r w:rsidRPr="00E10598">
        <w:rPr>
          <w:rFonts w:ascii="Times New Roman" w:hAnsi="Times New Roman"/>
          <w:spacing w:val="-1"/>
          <w:sz w:val="28"/>
          <w:szCs w:val="28"/>
        </w:rPr>
        <w:t>рабочей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постоянный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192.168.1.20.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spacing w:before="5" w:line="274" w:lineRule="exact"/>
        <w:ind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7" w:name="_Toc405849740"/>
      <w:bookmarkStart w:id="18" w:name="_Toc405851254"/>
      <w:r w:rsidRPr="00E10598">
        <w:rPr>
          <w:rFonts w:ascii="Times New Roman" w:hAnsi="Times New Roman"/>
          <w:b/>
          <w:bCs/>
          <w:sz w:val="28"/>
          <w:szCs w:val="28"/>
        </w:rPr>
        <w:t xml:space="preserve">Указания к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выполнению</w:t>
      </w:r>
      <w:bookmarkEnd w:id="17"/>
      <w:bookmarkEnd w:id="18"/>
    </w:p>
    <w:p w:rsidR="00AB3C63" w:rsidRPr="00E10598" w:rsidRDefault="00AB3C63" w:rsidP="00301056">
      <w:pPr>
        <w:widowControl w:val="0"/>
        <w:numPr>
          <w:ilvl w:val="0"/>
          <w:numId w:val="3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74" w:lineRule="exact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Запустите </w:t>
      </w:r>
      <w:r w:rsidRPr="00E10598">
        <w:rPr>
          <w:rFonts w:ascii="Times New Roman" w:hAnsi="Times New Roman"/>
          <w:sz w:val="28"/>
          <w:szCs w:val="28"/>
        </w:rPr>
        <w:t>оснастку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DHCP</w:t>
      </w:r>
      <w:r w:rsidRPr="00E10598">
        <w:rPr>
          <w:rFonts w:ascii="Times New Roman" w:hAnsi="Times New Roman"/>
          <w:spacing w:val="-1"/>
          <w:sz w:val="28"/>
          <w:szCs w:val="28"/>
        </w:rPr>
        <w:t>.</w:t>
      </w:r>
    </w:p>
    <w:p w:rsidR="00AB3C63" w:rsidRPr="00E10598" w:rsidRDefault="00AB3C63" w:rsidP="00301056">
      <w:pPr>
        <w:widowControl w:val="0"/>
        <w:numPr>
          <w:ilvl w:val="0"/>
          <w:numId w:val="3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 xml:space="preserve">Для </w:t>
      </w:r>
      <w:r w:rsidRPr="00E10598">
        <w:rPr>
          <w:rFonts w:ascii="Times New Roman" w:hAnsi="Times New Roman"/>
          <w:spacing w:val="-1"/>
          <w:sz w:val="28"/>
          <w:szCs w:val="28"/>
        </w:rPr>
        <w:t>просмотра текущих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аренд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откройте раздел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Address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Leases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(Аренды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адресов)</w:t>
      </w:r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и</w:t>
      </w:r>
      <w:r w:rsidRPr="00E10598">
        <w:rPr>
          <w:rFonts w:ascii="Times New Roman" w:hAnsi="Times New Roman"/>
          <w:spacing w:val="9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найдите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аренду</w:t>
      </w:r>
      <w:r w:rsidRPr="00E10598"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для </w:t>
      </w:r>
      <w:r w:rsidRPr="00E10598">
        <w:rPr>
          <w:rFonts w:ascii="Times New Roman" w:hAnsi="Times New Roman"/>
          <w:spacing w:val="-1"/>
          <w:sz w:val="28"/>
          <w:szCs w:val="28"/>
        </w:rPr>
        <w:t>рабочей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станции.</w:t>
      </w:r>
    </w:p>
    <w:p w:rsidR="00AB3C63" w:rsidRPr="00E10598" w:rsidRDefault="00AB3C63" w:rsidP="00301056">
      <w:pPr>
        <w:widowControl w:val="0"/>
        <w:numPr>
          <w:ilvl w:val="0"/>
          <w:numId w:val="3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Определите MAC-адрес станции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(столбец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Unique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ID</w:t>
      </w:r>
      <w:r w:rsidRPr="00E10598">
        <w:rPr>
          <w:rFonts w:ascii="Times New Roman" w:hAnsi="Times New Roman"/>
          <w:sz w:val="28"/>
          <w:szCs w:val="28"/>
        </w:rPr>
        <w:t xml:space="preserve">) и </w:t>
      </w:r>
      <w:r w:rsidRPr="00E10598">
        <w:rPr>
          <w:rFonts w:ascii="Times New Roman" w:hAnsi="Times New Roman"/>
          <w:spacing w:val="-1"/>
          <w:sz w:val="28"/>
          <w:szCs w:val="28"/>
        </w:rPr>
        <w:t>запишите его.</w:t>
      </w:r>
    </w:p>
    <w:p w:rsidR="00AB3C63" w:rsidRPr="00E10598" w:rsidRDefault="00AB3C63" w:rsidP="00301056">
      <w:pPr>
        <w:widowControl w:val="0"/>
        <w:numPr>
          <w:ilvl w:val="0"/>
          <w:numId w:val="3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В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контекстном меню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раздела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Reservations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(Резервирования)</w:t>
      </w:r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выбираем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New</w:t>
      </w:r>
      <w:proofErr w:type="spellEnd"/>
      <w:r w:rsidRPr="00E10598">
        <w:rPr>
          <w:rFonts w:ascii="Times New Roman" w:hAnsi="Times New Roman"/>
          <w:b/>
          <w:bCs/>
          <w:spacing w:val="8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reservation</w:t>
      </w:r>
      <w:proofErr w:type="spellEnd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…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и вводим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параметры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– </w:t>
      </w:r>
      <w:r w:rsidRPr="00E10598">
        <w:rPr>
          <w:rFonts w:ascii="Times New Roman" w:hAnsi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резервирования,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необходимый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(192.168.1.20),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MAC-адрес станции.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ind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Поместите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1"/>
          <w:sz w:val="28"/>
          <w:szCs w:val="28"/>
        </w:rPr>
        <w:t>отчет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скриншот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окна.</w:t>
      </w:r>
    </w:p>
    <w:p w:rsidR="00AB3C63" w:rsidRPr="00E10598" w:rsidRDefault="00AB3C63" w:rsidP="00301056">
      <w:pPr>
        <w:widowControl w:val="0"/>
        <w:numPr>
          <w:ilvl w:val="0"/>
          <w:numId w:val="3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На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рабочей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станции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выполните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утилиту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ключом /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renew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затем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ключом </w:t>
      </w:r>
      <w:r w:rsidRPr="00E10598">
        <w:rPr>
          <w:rFonts w:ascii="Times New Roman" w:hAnsi="Times New Roman"/>
          <w:spacing w:val="1"/>
          <w:sz w:val="28"/>
          <w:szCs w:val="28"/>
        </w:rPr>
        <w:t>/</w:t>
      </w:r>
      <w:proofErr w:type="spellStart"/>
      <w:r w:rsidRPr="00E10598">
        <w:rPr>
          <w:rFonts w:ascii="Times New Roman" w:hAnsi="Times New Roman"/>
          <w:spacing w:val="1"/>
          <w:sz w:val="28"/>
          <w:szCs w:val="28"/>
        </w:rPr>
        <w:t>all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>,</w:t>
      </w:r>
      <w:r w:rsidRPr="00E10598">
        <w:rPr>
          <w:rFonts w:ascii="Times New Roman" w:hAnsi="Times New Roman"/>
          <w:b/>
          <w:bCs/>
          <w:spacing w:val="8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и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убедитесь</w:t>
      </w:r>
      <w:r w:rsidRPr="00E10598">
        <w:rPr>
          <w:rFonts w:ascii="Times New Roman" w:hAnsi="Times New Roman"/>
          <w:sz w:val="28"/>
          <w:szCs w:val="28"/>
        </w:rPr>
        <w:t xml:space="preserve"> в том, что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рабочая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получила зарезервированный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IP-адрес </w:t>
      </w:r>
      <w:r w:rsidRPr="00E10598">
        <w:rPr>
          <w:rFonts w:ascii="Times New Roman" w:hAnsi="Times New Roman"/>
          <w:sz w:val="28"/>
          <w:szCs w:val="28"/>
        </w:rPr>
        <w:t>от DHCP-</w:t>
      </w:r>
      <w:r w:rsidRPr="00E10598">
        <w:rPr>
          <w:rFonts w:ascii="Times New Roman" w:hAnsi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ind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Поместите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1"/>
          <w:sz w:val="28"/>
          <w:szCs w:val="28"/>
        </w:rPr>
        <w:t>отчете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скриншот</w:t>
      </w:r>
      <w:proofErr w:type="spellEnd"/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командной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строки.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ind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Задание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6</w:t>
      </w:r>
      <w:r w:rsidRPr="00E10598">
        <w:rPr>
          <w:rFonts w:ascii="Times New Roman" w:hAnsi="Times New Roman"/>
          <w:sz w:val="28"/>
          <w:szCs w:val="28"/>
        </w:rPr>
        <w:t xml:space="preserve">.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Зарезервируйте </w:t>
      </w:r>
      <w:r w:rsidRPr="00E10598">
        <w:rPr>
          <w:rFonts w:ascii="Times New Roman" w:hAnsi="Times New Roman"/>
          <w:sz w:val="28"/>
          <w:szCs w:val="28"/>
        </w:rPr>
        <w:t xml:space="preserve">для </w:t>
      </w:r>
      <w:r w:rsidRPr="00E10598">
        <w:rPr>
          <w:rFonts w:ascii="Times New Roman" w:hAnsi="Times New Roman"/>
          <w:spacing w:val="-1"/>
          <w:sz w:val="28"/>
          <w:szCs w:val="28"/>
        </w:rPr>
        <w:t>рабочей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адрес </w:t>
      </w:r>
      <w:r w:rsidRPr="00E10598">
        <w:rPr>
          <w:rFonts w:ascii="Times New Roman" w:hAnsi="Times New Roman"/>
          <w:sz w:val="28"/>
          <w:szCs w:val="28"/>
        </w:rPr>
        <w:t>вне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текущей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области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действия</w:t>
      </w:r>
      <w:r w:rsidRPr="00E10598">
        <w:rPr>
          <w:rFonts w:ascii="Times New Roman" w:hAnsi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DHCP-сервера.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spacing w:before="5" w:line="274" w:lineRule="exact"/>
        <w:ind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9" w:name="_Toc405849741"/>
      <w:bookmarkStart w:id="20" w:name="_Toc405851255"/>
      <w:r w:rsidRPr="00E10598">
        <w:rPr>
          <w:rFonts w:ascii="Times New Roman" w:hAnsi="Times New Roman"/>
          <w:b/>
          <w:bCs/>
          <w:sz w:val="28"/>
          <w:szCs w:val="28"/>
        </w:rPr>
        <w:t xml:space="preserve">Указания к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выполнению</w:t>
      </w:r>
      <w:bookmarkEnd w:id="19"/>
      <w:bookmarkEnd w:id="20"/>
    </w:p>
    <w:p w:rsidR="00AB3C63" w:rsidRPr="00E10598" w:rsidRDefault="00AB3C63" w:rsidP="00301056">
      <w:pPr>
        <w:widowControl w:val="0"/>
        <w:numPr>
          <w:ilvl w:val="0"/>
          <w:numId w:val="2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Выполните резервирование </w:t>
      </w:r>
      <w:r w:rsidRPr="00E10598">
        <w:rPr>
          <w:rFonts w:ascii="Times New Roman" w:hAnsi="Times New Roman"/>
          <w:sz w:val="28"/>
          <w:szCs w:val="28"/>
        </w:rPr>
        <w:t xml:space="preserve">для </w:t>
      </w:r>
      <w:r w:rsidRPr="00E10598">
        <w:rPr>
          <w:rFonts w:ascii="Times New Roman" w:hAnsi="Times New Roman"/>
          <w:spacing w:val="-1"/>
          <w:sz w:val="28"/>
          <w:szCs w:val="28"/>
        </w:rPr>
        <w:t>рабочей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IP-адреса </w:t>
      </w:r>
      <w:r w:rsidRPr="00E10598">
        <w:rPr>
          <w:rFonts w:ascii="Times New Roman" w:hAnsi="Times New Roman"/>
          <w:sz w:val="28"/>
          <w:szCs w:val="28"/>
        </w:rPr>
        <w:t>вне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области </w:t>
      </w:r>
      <w:r w:rsidRPr="00E10598">
        <w:rPr>
          <w:rFonts w:ascii="Times New Roman" w:hAnsi="Times New Roman"/>
          <w:spacing w:val="-1"/>
          <w:sz w:val="28"/>
          <w:szCs w:val="28"/>
        </w:rPr>
        <w:t>действия</w:t>
      </w:r>
      <w:r w:rsidRPr="00E10598">
        <w:rPr>
          <w:rFonts w:ascii="Times New Roman" w:hAnsi="Times New Roman"/>
          <w:sz w:val="28"/>
          <w:szCs w:val="28"/>
        </w:rPr>
        <w:t xml:space="preserve"> DHCP-</w:t>
      </w:r>
      <w:r w:rsidRPr="00E10598">
        <w:rPr>
          <w:rFonts w:ascii="Times New Roman" w:hAnsi="Times New Roman"/>
          <w:spacing w:val="8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/>
          <w:sz w:val="28"/>
          <w:szCs w:val="28"/>
        </w:rPr>
        <w:t xml:space="preserve"> 192.168.1.200.</w:t>
      </w:r>
    </w:p>
    <w:p w:rsidR="00AB3C63" w:rsidRPr="00E10598" w:rsidRDefault="00AB3C63" w:rsidP="00301056">
      <w:pPr>
        <w:widowControl w:val="0"/>
        <w:numPr>
          <w:ilvl w:val="0"/>
          <w:numId w:val="2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Проверьте </w:t>
      </w:r>
      <w:r w:rsidRPr="00E10598">
        <w:rPr>
          <w:rFonts w:ascii="Times New Roman" w:hAnsi="Times New Roman"/>
          <w:sz w:val="28"/>
          <w:szCs w:val="28"/>
        </w:rPr>
        <w:t>на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рабочей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станции,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получила </w:t>
      </w:r>
      <w:r w:rsidRPr="00E10598">
        <w:rPr>
          <w:rFonts w:ascii="Times New Roman" w:hAnsi="Times New Roman"/>
          <w:sz w:val="28"/>
          <w:szCs w:val="28"/>
        </w:rPr>
        <w:t>ли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она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новые параметры.</w:t>
      </w:r>
      <w:r w:rsidRPr="00E10598">
        <w:rPr>
          <w:rFonts w:ascii="Times New Roman" w:hAnsi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Поместите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1"/>
          <w:sz w:val="28"/>
          <w:szCs w:val="28"/>
        </w:rPr>
        <w:t>отчете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spacing w:val="-1"/>
          <w:sz w:val="28"/>
          <w:szCs w:val="28"/>
        </w:rPr>
        <w:t>скриншоты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выполненных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действий.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spacing w:before="1" w:line="320" w:lineRule="exact"/>
        <w:ind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z w:val="28"/>
          <w:szCs w:val="28"/>
        </w:rPr>
        <w:t>Задание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z w:val="28"/>
          <w:szCs w:val="28"/>
        </w:rPr>
        <w:t>7</w:t>
      </w:r>
      <w:r w:rsidRPr="00E10598">
        <w:rPr>
          <w:rFonts w:ascii="Times New Roman" w:hAnsi="Times New Roman"/>
          <w:sz w:val="28"/>
          <w:szCs w:val="28"/>
        </w:rPr>
        <w:t xml:space="preserve">. </w:t>
      </w:r>
      <w:r w:rsidRPr="00E10598">
        <w:rPr>
          <w:rFonts w:ascii="Times New Roman" w:hAnsi="Times New Roman"/>
          <w:spacing w:val="-1"/>
          <w:sz w:val="28"/>
          <w:szCs w:val="28"/>
        </w:rPr>
        <w:t>Настройте мониторинг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DHCP-сервера.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spacing w:line="272" w:lineRule="exact"/>
        <w:ind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21" w:name="_Toc405849742"/>
      <w:bookmarkStart w:id="22" w:name="_Toc405851256"/>
      <w:r w:rsidRPr="00E10598">
        <w:rPr>
          <w:rFonts w:ascii="Times New Roman" w:hAnsi="Times New Roman"/>
          <w:b/>
          <w:bCs/>
          <w:sz w:val="28"/>
          <w:szCs w:val="28"/>
        </w:rPr>
        <w:t xml:space="preserve">Указания к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выполнению</w:t>
      </w:r>
      <w:bookmarkEnd w:id="21"/>
      <w:bookmarkEnd w:id="22"/>
    </w:p>
    <w:p w:rsidR="00AB3C63" w:rsidRPr="00E10598" w:rsidRDefault="00AB3C63" w:rsidP="00301056">
      <w:pPr>
        <w:widowControl w:val="0"/>
        <w:numPr>
          <w:ilvl w:val="0"/>
          <w:numId w:val="1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Служба DHCP-сервера ведет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мониторинг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своих действий,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записывая</w:t>
      </w:r>
      <w:r w:rsidRPr="00E10598">
        <w:rPr>
          <w:rFonts w:ascii="Times New Roman" w:hAnsi="Times New Roman"/>
          <w:sz w:val="28"/>
          <w:szCs w:val="28"/>
        </w:rPr>
        <w:t xml:space="preserve"> их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2"/>
          <w:sz w:val="28"/>
          <w:szCs w:val="28"/>
        </w:rPr>
        <w:t>журнал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1"/>
          <w:sz w:val="28"/>
          <w:szCs w:val="28"/>
        </w:rPr>
        <w:t>(</w:t>
      </w:r>
      <w:proofErr w:type="spellStart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>audit</w:t>
      </w:r>
      <w:proofErr w:type="spellEnd"/>
      <w:r w:rsidRPr="00E10598">
        <w:rPr>
          <w:rFonts w:ascii="Times New Roman" w:hAnsi="Times New Roman"/>
          <w:b/>
          <w:bCs/>
          <w:spacing w:val="9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logging</w:t>
      </w:r>
      <w:proofErr w:type="spellEnd"/>
      <w:r w:rsidRPr="00E10598">
        <w:rPr>
          <w:rFonts w:ascii="Times New Roman" w:hAnsi="Times New Roman"/>
          <w:sz w:val="28"/>
          <w:szCs w:val="28"/>
        </w:rPr>
        <w:t xml:space="preserve">). </w:t>
      </w:r>
      <w:r w:rsidRPr="00E10598">
        <w:rPr>
          <w:rFonts w:ascii="Times New Roman" w:hAnsi="Times New Roman"/>
          <w:spacing w:val="-1"/>
          <w:sz w:val="28"/>
          <w:szCs w:val="28"/>
        </w:rPr>
        <w:t>Этот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2"/>
          <w:sz w:val="28"/>
          <w:szCs w:val="28"/>
        </w:rPr>
        <w:t>журнал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можно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использовать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решении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проблем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с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DHCP-сервером.</w:t>
      </w:r>
    </w:p>
    <w:p w:rsidR="00AB3C63" w:rsidRPr="00E10598" w:rsidRDefault="00AB3C63" w:rsidP="00301056">
      <w:pPr>
        <w:widowControl w:val="0"/>
        <w:numPr>
          <w:ilvl w:val="0"/>
          <w:numId w:val="1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 xml:space="preserve">Чтобы </w:t>
      </w:r>
      <w:r w:rsidRPr="00E10598">
        <w:rPr>
          <w:rFonts w:ascii="Times New Roman" w:hAnsi="Times New Roman"/>
          <w:spacing w:val="-1"/>
          <w:sz w:val="28"/>
          <w:szCs w:val="28"/>
        </w:rPr>
        <w:t>включить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журнал,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откройте </w:t>
      </w:r>
      <w:r w:rsidRPr="00E10598">
        <w:rPr>
          <w:rFonts w:ascii="Times New Roman" w:hAnsi="Times New Roman"/>
          <w:sz w:val="28"/>
          <w:szCs w:val="28"/>
        </w:rPr>
        <w:t xml:space="preserve">окно </w:t>
      </w:r>
      <w:r w:rsidRPr="00E10598">
        <w:rPr>
          <w:rFonts w:ascii="Times New Roman" w:hAnsi="Times New Roman"/>
          <w:spacing w:val="-1"/>
          <w:sz w:val="28"/>
          <w:szCs w:val="28"/>
        </w:rPr>
        <w:t>свойств</w:t>
      </w:r>
      <w:r w:rsidRPr="00E10598">
        <w:rPr>
          <w:rFonts w:ascii="Times New Roman" w:hAnsi="Times New Roman"/>
          <w:sz w:val="28"/>
          <w:szCs w:val="28"/>
        </w:rPr>
        <w:t xml:space="preserve"> DHCP-сервера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(контекстное меню</w:t>
      </w:r>
      <w:r w:rsidRPr="00E10598">
        <w:rPr>
          <w:rFonts w:ascii="Times New Roman" w:hAnsi="Times New Roman"/>
          <w:sz w:val="28"/>
          <w:szCs w:val="28"/>
        </w:rPr>
        <w:t xml:space="preserve"> се</w:t>
      </w:r>
      <w:proofErr w:type="gramStart"/>
      <w:r w:rsidRPr="00E10598">
        <w:rPr>
          <w:rFonts w:ascii="Times New Roman" w:hAnsi="Times New Roman"/>
          <w:sz w:val="28"/>
          <w:szCs w:val="28"/>
        </w:rPr>
        <w:t>р-</w:t>
      </w:r>
      <w:proofErr w:type="gramEnd"/>
      <w:r w:rsidRPr="00E10598">
        <w:rPr>
          <w:rFonts w:ascii="Times New Roman" w:hAnsi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вера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–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Properties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).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На </w:t>
      </w:r>
      <w:r w:rsidRPr="00E10598">
        <w:rPr>
          <w:rFonts w:ascii="Times New Roman" w:hAnsi="Times New Roman"/>
          <w:sz w:val="28"/>
          <w:szCs w:val="28"/>
        </w:rPr>
        <w:t xml:space="preserve">вкладке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General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(</w:t>
      </w:r>
      <w:proofErr w:type="gramStart"/>
      <w:r w:rsidRPr="00E10598">
        <w:rPr>
          <w:rFonts w:ascii="Times New Roman" w:hAnsi="Times New Roman"/>
          <w:b/>
          <w:bCs/>
          <w:sz w:val="28"/>
          <w:szCs w:val="28"/>
        </w:rPr>
        <w:t>Общие</w:t>
      </w:r>
      <w:proofErr w:type="gramEnd"/>
      <w:r w:rsidRPr="00E10598">
        <w:rPr>
          <w:rFonts w:ascii="Times New Roman" w:hAnsi="Times New Roman"/>
          <w:sz w:val="28"/>
          <w:szCs w:val="28"/>
        </w:rPr>
        <w:t xml:space="preserve">) </w:t>
      </w:r>
      <w:r w:rsidRPr="00E10598">
        <w:rPr>
          <w:rFonts w:ascii="Times New Roman" w:hAnsi="Times New Roman"/>
          <w:spacing w:val="-1"/>
          <w:sz w:val="28"/>
          <w:szCs w:val="28"/>
        </w:rPr>
        <w:t>выберите пункт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Enable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DHCP</w:t>
      </w:r>
      <w:r w:rsidRPr="00E10598">
        <w:rPr>
          <w:rFonts w:ascii="Times New Roman" w:hAnsi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audit</w:t>
      </w:r>
      <w:proofErr w:type="spellEnd"/>
      <w:r w:rsidRPr="00E10598">
        <w:rPr>
          <w:rFonts w:ascii="Times New Roman" w:hAnsi="Times New Roman"/>
          <w:b/>
          <w:bCs/>
          <w:spacing w:val="4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logging</w:t>
      </w:r>
      <w:proofErr w:type="spellEnd"/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Разрешить</w:t>
      </w:r>
      <w:r w:rsidRPr="00E1059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мониторинг DHCP</w:t>
      </w:r>
      <w:r w:rsidRPr="00E10598">
        <w:rPr>
          <w:rFonts w:ascii="Times New Roman" w:hAnsi="Times New Roman"/>
          <w:spacing w:val="-1"/>
          <w:sz w:val="28"/>
          <w:szCs w:val="28"/>
        </w:rPr>
        <w:t>).</w:t>
      </w:r>
    </w:p>
    <w:p w:rsidR="00AB3C63" w:rsidRPr="00E10598" w:rsidRDefault="00AB3C63" w:rsidP="00301056">
      <w:pPr>
        <w:widowControl w:val="0"/>
        <w:numPr>
          <w:ilvl w:val="0"/>
          <w:numId w:val="1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Файлы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журнала </w:t>
      </w:r>
      <w:r w:rsidRPr="00E10598">
        <w:rPr>
          <w:rFonts w:ascii="Times New Roman" w:hAnsi="Times New Roman"/>
          <w:sz w:val="28"/>
          <w:szCs w:val="28"/>
        </w:rPr>
        <w:t xml:space="preserve">находится в </w:t>
      </w:r>
      <w:r w:rsidRPr="00E10598">
        <w:rPr>
          <w:rFonts w:ascii="Times New Roman" w:hAnsi="Times New Roman"/>
          <w:spacing w:val="-1"/>
          <w:sz w:val="28"/>
          <w:szCs w:val="28"/>
        </w:rPr>
        <w:t>следующем каталоге: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ind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C:\Windows\system32\dhcp</w:t>
      </w:r>
      <w:r w:rsidRPr="00E10598">
        <w:rPr>
          <w:rFonts w:ascii="Times New Roman" w:hAnsi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Файлы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создаются</w:t>
      </w:r>
      <w:r w:rsidRPr="00E10598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ежедневно</w:t>
      </w:r>
      <w:r w:rsidRPr="00E10598">
        <w:rPr>
          <w:rFonts w:ascii="Times New Roman" w:hAnsi="Times New Roman"/>
          <w:sz w:val="28"/>
          <w:szCs w:val="28"/>
        </w:rPr>
        <w:t xml:space="preserve"> и </w:t>
      </w:r>
      <w:r w:rsidRPr="00E10598">
        <w:rPr>
          <w:rFonts w:ascii="Times New Roman" w:hAnsi="Times New Roman"/>
          <w:spacing w:val="-1"/>
          <w:sz w:val="28"/>
          <w:szCs w:val="28"/>
        </w:rPr>
        <w:t>называются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по </w:t>
      </w:r>
      <w:r w:rsidRPr="00E10598">
        <w:rPr>
          <w:rFonts w:ascii="Times New Roman" w:hAnsi="Times New Roman"/>
          <w:spacing w:val="-1"/>
          <w:sz w:val="28"/>
          <w:szCs w:val="28"/>
        </w:rPr>
        <w:t>следующему</w:t>
      </w:r>
      <w:r w:rsidRPr="00E10598">
        <w:rPr>
          <w:rFonts w:ascii="Times New Roman" w:hAnsi="Times New Roman"/>
          <w:spacing w:val="10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принципу:</w:t>
      </w:r>
      <w:r w:rsidRPr="00E10598">
        <w:rPr>
          <w:rFonts w:ascii="Times New Roman" w:hAnsi="Times New Roman"/>
          <w:sz w:val="28"/>
          <w:szCs w:val="28"/>
        </w:rPr>
        <w:t xml:space="preserve"> к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постоянному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z w:val="28"/>
          <w:szCs w:val="28"/>
        </w:rPr>
        <w:t>DhcpSrvLog</w:t>
      </w:r>
      <w:proofErr w:type="spellEnd"/>
      <w:r w:rsidRPr="00E10598">
        <w:rPr>
          <w:rFonts w:ascii="Times New Roman" w:hAnsi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добавляется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обозначение </w:t>
      </w:r>
      <w:r w:rsidRPr="00E10598">
        <w:rPr>
          <w:rFonts w:ascii="Times New Roman" w:hAnsi="Times New Roman"/>
          <w:sz w:val="28"/>
          <w:szCs w:val="28"/>
        </w:rPr>
        <w:t xml:space="preserve">дня </w:t>
      </w:r>
      <w:r w:rsidRPr="00E10598">
        <w:rPr>
          <w:rFonts w:ascii="Times New Roman" w:hAnsi="Times New Roman"/>
          <w:spacing w:val="-1"/>
          <w:sz w:val="28"/>
          <w:szCs w:val="28"/>
        </w:rPr>
        <w:t>недели,</w:t>
      </w:r>
      <w:r>
        <w:rPr>
          <w:rFonts w:ascii="Times New Roman" w:hAnsi="Times New Roman"/>
          <w:sz w:val="28"/>
          <w:szCs w:val="28"/>
        </w:rPr>
        <w:t xml:space="preserve"> на</w:t>
      </w:r>
      <w:r w:rsidRPr="00E10598">
        <w:rPr>
          <w:rFonts w:ascii="Times New Roman" w:hAnsi="Times New Roman"/>
          <w:spacing w:val="-1"/>
          <w:sz w:val="28"/>
          <w:szCs w:val="28"/>
        </w:rPr>
        <w:t>пример,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журнал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/>
          <w:spacing w:val="-1"/>
          <w:sz w:val="28"/>
          <w:szCs w:val="28"/>
        </w:rPr>
        <w:t>понедельника</w:t>
      </w:r>
      <w:proofErr w:type="gramEnd"/>
      <w:r w:rsidRPr="00E10598">
        <w:rPr>
          <w:rFonts w:ascii="Times New Roman" w:hAnsi="Times New Roman"/>
          <w:spacing w:val="-1"/>
          <w:sz w:val="28"/>
          <w:szCs w:val="28"/>
        </w:rPr>
        <w:t xml:space="preserve"> называется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DhcpSrvLog-Mon.log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.</w:t>
      </w:r>
    </w:p>
    <w:p w:rsidR="00AB3C63" w:rsidRPr="00E10598" w:rsidRDefault="00AB3C63" w:rsidP="00301056">
      <w:pPr>
        <w:widowControl w:val="0"/>
        <w:numPr>
          <w:ilvl w:val="0"/>
          <w:numId w:val="1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Просмотрите </w:t>
      </w:r>
      <w:r w:rsidRPr="00E10598">
        <w:rPr>
          <w:rFonts w:ascii="Times New Roman" w:hAnsi="Times New Roman"/>
          <w:sz w:val="28"/>
          <w:szCs w:val="28"/>
        </w:rPr>
        <w:t xml:space="preserve">файл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журнала </w:t>
      </w:r>
      <w:r w:rsidRPr="00E10598">
        <w:rPr>
          <w:rFonts w:ascii="Times New Roman" w:hAnsi="Times New Roman"/>
          <w:sz w:val="28"/>
          <w:szCs w:val="28"/>
        </w:rPr>
        <w:t>за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текущий </w:t>
      </w:r>
      <w:r w:rsidRPr="00E10598">
        <w:rPr>
          <w:rFonts w:ascii="Times New Roman" w:hAnsi="Times New Roman"/>
          <w:spacing w:val="-1"/>
          <w:sz w:val="28"/>
          <w:szCs w:val="28"/>
        </w:rPr>
        <w:t>день.</w:t>
      </w:r>
      <w:r w:rsidRPr="00E10598">
        <w:rPr>
          <w:rFonts w:ascii="Times New Roman" w:hAnsi="Times New Roman"/>
          <w:sz w:val="28"/>
          <w:szCs w:val="28"/>
        </w:rPr>
        <w:t xml:space="preserve"> В</w:t>
      </w:r>
      <w:r w:rsidRPr="00E10598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начале журнала </w:t>
      </w:r>
      <w:r w:rsidRPr="00E10598">
        <w:rPr>
          <w:rFonts w:ascii="Times New Roman" w:hAnsi="Times New Roman"/>
          <w:sz w:val="28"/>
          <w:szCs w:val="28"/>
        </w:rPr>
        <w:t xml:space="preserve">приводятся </w:t>
      </w:r>
      <w:r w:rsidRPr="00E10598">
        <w:rPr>
          <w:rFonts w:ascii="Times New Roman" w:hAnsi="Times New Roman"/>
          <w:spacing w:val="-1"/>
          <w:sz w:val="28"/>
          <w:szCs w:val="28"/>
        </w:rPr>
        <w:t>значения</w:t>
      </w:r>
      <w:r w:rsidRPr="00E10598">
        <w:rPr>
          <w:rFonts w:ascii="Times New Roman" w:hAnsi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кодов </w:t>
      </w:r>
      <w:r w:rsidRPr="00E10598">
        <w:rPr>
          <w:rFonts w:ascii="Times New Roman" w:hAnsi="Times New Roman"/>
          <w:spacing w:val="-1"/>
          <w:sz w:val="28"/>
          <w:szCs w:val="28"/>
        </w:rPr>
        <w:t>событий.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Затем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указывается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точное </w:t>
      </w:r>
      <w:r w:rsidRPr="00E10598">
        <w:rPr>
          <w:rFonts w:ascii="Times New Roman" w:hAnsi="Times New Roman"/>
          <w:sz w:val="28"/>
          <w:szCs w:val="28"/>
        </w:rPr>
        <w:t xml:space="preserve">время и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краткое описание </w:t>
      </w:r>
      <w:r w:rsidRPr="00E10598">
        <w:rPr>
          <w:rFonts w:ascii="Times New Roman" w:hAnsi="Times New Roman"/>
          <w:sz w:val="28"/>
          <w:szCs w:val="28"/>
        </w:rPr>
        <w:t>события.</w:t>
      </w:r>
    </w:p>
    <w:p w:rsidR="00AB3C63" w:rsidRPr="00E10598" w:rsidRDefault="00AB3C63" w:rsidP="00301056">
      <w:pPr>
        <w:widowControl w:val="0"/>
        <w:numPr>
          <w:ilvl w:val="0"/>
          <w:numId w:val="1"/>
        </w:numPr>
        <w:tabs>
          <w:tab w:val="left" w:pos="343"/>
          <w:tab w:val="left" w:pos="851"/>
        </w:tabs>
        <w:kinsoku w:val="0"/>
        <w:overflowPunct w:val="0"/>
        <w:autoSpaceDE w:val="0"/>
        <w:autoSpaceDN w:val="0"/>
        <w:adjustRightInd w:val="0"/>
        <w:spacing w:before="46"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 xml:space="preserve">Найдите </w:t>
      </w:r>
      <w:r w:rsidRPr="00E10598">
        <w:rPr>
          <w:rFonts w:ascii="Times New Roman" w:hAnsi="Times New Roman"/>
          <w:sz w:val="28"/>
          <w:szCs w:val="28"/>
        </w:rPr>
        <w:t xml:space="preserve">в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журнале </w:t>
      </w:r>
      <w:r w:rsidRPr="00E10598">
        <w:rPr>
          <w:rFonts w:ascii="Times New Roman" w:hAnsi="Times New Roman"/>
          <w:sz w:val="28"/>
          <w:szCs w:val="28"/>
        </w:rPr>
        <w:t xml:space="preserve">записи,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соответствующие вашим действиям </w:t>
      </w:r>
      <w:r w:rsidRPr="00E10598">
        <w:rPr>
          <w:rFonts w:ascii="Times New Roman" w:hAnsi="Times New Roman"/>
          <w:sz w:val="28"/>
          <w:szCs w:val="28"/>
        </w:rPr>
        <w:t xml:space="preserve">в этой </w:t>
      </w:r>
      <w:r w:rsidRPr="00E10598">
        <w:rPr>
          <w:rFonts w:ascii="Times New Roman" w:hAnsi="Times New Roman"/>
          <w:spacing w:val="-1"/>
          <w:sz w:val="28"/>
          <w:szCs w:val="28"/>
        </w:rPr>
        <w:lastRenderedPageBreak/>
        <w:t>лабораторной</w:t>
      </w:r>
      <w:r w:rsidRPr="00E10598">
        <w:rPr>
          <w:rFonts w:ascii="Times New Roman" w:hAnsi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работе.</w:t>
      </w:r>
    </w:p>
    <w:p w:rsidR="00AB3C63" w:rsidRPr="00E10598" w:rsidRDefault="00AB3C63" w:rsidP="00AB3C63">
      <w:pPr>
        <w:widowControl w:val="0"/>
        <w:tabs>
          <w:tab w:val="left" w:pos="851"/>
        </w:tabs>
        <w:kinsoku w:val="0"/>
        <w:overflowPunct w:val="0"/>
        <w:autoSpaceDE w:val="0"/>
        <w:autoSpaceDN w:val="0"/>
        <w:adjustRightInd w:val="0"/>
        <w:spacing w:before="5" w:line="274" w:lineRule="exact"/>
        <w:ind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23" w:name="_Toc405849743"/>
      <w:bookmarkStart w:id="24" w:name="_Toc405851257"/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Контрольные</w:t>
      </w:r>
      <w:r w:rsidRPr="00E10598"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/>
          <w:b/>
          <w:bCs/>
          <w:spacing w:val="-1"/>
          <w:sz w:val="28"/>
          <w:szCs w:val="28"/>
        </w:rPr>
        <w:t>вопросы</w:t>
      </w:r>
      <w:bookmarkEnd w:id="23"/>
      <w:bookmarkEnd w:id="24"/>
    </w:p>
    <w:p w:rsidR="00AB3C63" w:rsidRPr="00E10598" w:rsidRDefault="00AB3C63" w:rsidP="00301056">
      <w:pPr>
        <w:widowControl w:val="0"/>
        <w:numPr>
          <w:ilvl w:val="1"/>
          <w:numId w:val="1"/>
        </w:numPr>
        <w:tabs>
          <w:tab w:val="left" w:pos="426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74" w:lineRule="exact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 xml:space="preserve">Для </w:t>
      </w:r>
      <w:r w:rsidRPr="00E10598">
        <w:rPr>
          <w:rFonts w:ascii="Times New Roman" w:hAnsi="Times New Roman"/>
          <w:spacing w:val="-1"/>
          <w:sz w:val="28"/>
          <w:szCs w:val="28"/>
        </w:rPr>
        <w:t>чего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предназначена служба DHCP?</w:t>
      </w:r>
    </w:p>
    <w:p w:rsidR="00AB3C63" w:rsidRPr="00E10598" w:rsidRDefault="00AB3C63" w:rsidP="00301056">
      <w:pPr>
        <w:widowControl w:val="0"/>
        <w:numPr>
          <w:ilvl w:val="1"/>
          <w:numId w:val="1"/>
        </w:numPr>
        <w:tabs>
          <w:tab w:val="left" w:pos="426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 xml:space="preserve">Что </w:t>
      </w:r>
      <w:r w:rsidRPr="00E10598">
        <w:rPr>
          <w:rFonts w:ascii="Times New Roman" w:hAnsi="Times New Roman"/>
          <w:spacing w:val="-1"/>
          <w:sz w:val="28"/>
          <w:szCs w:val="28"/>
        </w:rPr>
        <w:t>означает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термин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«аренда адреса»?</w:t>
      </w:r>
    </w:p>
    <w:p w:rsidR="00AB3C63" w:rsidRPr="00E10598" w:rsidRDefault="00AB3C63" w:rsidP="00301056">
      <w:pPr>
        <w:widowControl w:val="0"/>
        <w:numPr>
          <w:ilvl w:val="1"/>
          <w:numId w:val="1"/>
        </w:numPr>
        <w:tabs>
          <w:tab w:val="left" w:pos="426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 xml:space="preserve">Для </w:t>
      </w:r>
      <w:r w:rsidRPr="00E10598">
        <w:rPr>
          <w:rFonts w:ascii="Times New Roman" w:hAnsi="Times New Roman"/>
          <w:spacing w:val="-1"/>
          <w:sz w:val="28"/>
          <w:szCs w:val="28"/>
        </w:rPr>
        <w:t>каких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компьютеров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следует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применять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резервирование</w:t>
      </w:r>
      <w:r w:rsidRPr="00E10598">
        <w:rPr>
          <w:rFonts w:ascii="Times New Roman" w:hAnsi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адреса?</w:t>
      </w:r>
    </w:p>
    <w:p w:rsidR="00AB3C63" w:rsidRPr="00E10598" w:rsidRDefault="00AB3C63" w:rsidP="00301056">
      <w:pPr>
        <w:widowControl w:val="0"/>
        <w:numPr>
          <w:ilvl w:val="1"/>
          <w:numId w:val="1"/>
        </w:numPr>
        <w:tabs>
          <w:tab w:val="left" w:pos="426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Какой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IP-адрес </w:t>
      </w:r>
      <w:r w:rsidRPr="00E10598">
        <w:rPr>
          <w:rFonts w:ascii="Times New Roman" w:hAnsi="Times New Roman"/>
          <w:sz w:val="28"/>
          <w:szCs w:val="28"/>
        </w:rPr>
        <w:t>шлюза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определяют</w:t>
      </w:r>
      <w:r w:rsidRPr="00E10598">
        <w:rPr>
          <w:rFonts w:ascii="Times New Roman" w:hAnsi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/>
          <w:spacing w:val="-1"/>
          <w:sz w:val="28"/>
          <w:szCs w:val="28"/>
        </w:rPr>
        <w:t>подсети</w:t>
      </w:r>
      <w:r w:rsidRPr="00E10598">
        <w:rPr>
          <w:rFonts w:ascii="Times New Roman" w:hAnsi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</w:t>
      </w:r>
      <w:r w:rsidRPr="00E10598">
        <w:rPr>
          <w:rFonts w:ascii="Times New Roman" w:hAnsi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сервера?</w:t>
      </w:r>
    </w:p>
    <w:p w:rsidR="00AB3C63" w:rsidRPr="00E10598" w:rsidRDefault="00AB3C63" w:rsidP="00301056">
      <w:pPr>
        <w:widowControl w:val="0"/>
        <w:numPr>
          <w:ilvl w:val="1"/>
          <w:numId w:val="1"/>
        </w:numPr>
        <w:tabs>
          <w:tab w:val="left" w:pos="426"/>
          <w:tab w:val="left" w:pos="851"/>
          <w:tab w:val="left" w:pos="160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Какой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вы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дадите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шлюзу</w:t>
      </w:r>
      <w:r w:rsidRPr="00E10598"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/>
          <w:spacing w:val="-1"/>
          <w:sz w:val="28"/>
          <w:szCs w:val="28"/>
        </w:rPr>
        <w:t>компьютера-</w:t>
      </w:r>
      <w:r w:rsidRPr="00E10598">
        <w:rPr>
          <w:rFonts w:ascii="Times New Roman" w:hAnsi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арендатора адреса,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находящегося</w:t>
      </w:r>
      <w:r w:rsidRPr="00E10598">
        <w:rPr>
          <w:rFonts w:ascii="Times New Roman" w:hAnsi="Times New Roman"/>
          <w:sz w:val="28"/>
          <w:szCs w:val="28"/>
        </w:rPr>
        <w:t xml:space="preserve"> в </w:t>
      </w:r>
      <w:r w:rsidRPr="00E10598">
        <w:rPr>
          <w:rFonts w:ascii="Times New Roman" w:hAnsi="Times New Roman"/>
          <w:spacing w:val="-1"/>
          <w:sz w:val="28"/>
          <w:szCs w:val="28"/>
        </w:rPr>
        <w:t>другой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подсети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(маска </w:t>
      </w:r>
      <w:r w:rsidRPr="00E10598">
        <w:rPr>
          <w:rFonts w:ascii="Times New Roman" w:hAnsi="Times New Roman"/>
          <w:sz w:val="28"/>
          <w:szCs w:val="28"/>
        </w:rPr>
        <w:t>255.255.240.0),</w:t>
      </w:r>
      <w:r w:rsidRPr="00E10598">
        <w:rPr>
          <w:rFonts w:ascii="Times New Roman" w:hAnsi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DHCP-сервера </w:t>
      </w:r>
      <w:r w:rsidRPr="00E10598">
        <w:rPr>
          <w:rFonts w:ascii="Times New Roman" w:hAnsi="Times New Roman"/>
          <w:sz w:val="28"/>
          <w:szCs w:val="28"/>
        </w:rPr>
        <w:t>201.212.96.1, 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маска подсети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255.255.240.0?</w:t>
      </w:r>
    </w:p>
    <w:p w:rsidR="00AB3C63" w:rsidRPr="00E10598" w:rsidRDefault="00AB3C63" w:rsidP="00301056">
      <w:pPr>
        <w:widowControl w:val="0"/>
        <w:numPr>
          <w:ilvl w:val="1"/>
          <w:numId w:val="1"/>
        </w:numPr>
        <w:tabs>
          <w:tab w:val="left" w:pos="426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pacing w:val="-1"/>
          <w:sz w:val="28"/>
          <w:szCs w:val="28"/>
        </w:rPr>
        <w:t>Какой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IP-адрес </w:t>
      </w:r>
      <w:r w:rsidRPr="00E10598">
        <w:rPr>
          <w:rFonts w:ascii="Times New Roman" w:hAnsi="Times New Roman"/>
          <w:sz w:val="28"/>
          <w:szCs w:val="28"/>
        </w:rPr>
        <w:t>шлюза</w:t>
      </w:r>
      <w:r w:rsidRPr="00E10598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по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/>
          <w:sz w:val="28"/>
          <w:szCs w:val="28"/>
        </w:rPr>
        <w:t xml:space="preserve"> вы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определите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 xml:space="preserve">для </w:t>
      </w:r>
      <w:r w:rsidRPr="00E10598">
        <w:rPr>
          <w:rFonts w:ascii="Times New Roman" w:hAnsi="Times New Roman"/>
          <w:spacing w:val="-1"/>
          <w:sz w:val="28"/>
          <w:szCs w:val="28"/>
        </w:rPr>
        <w:t>подсети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DHCP-</w:t>
      </w:r>
      <w:r w:rsidRPr="00E10598">
        <w:rPr>
          <w:rFonts w:ascii="Times New Roman" w:hAnsi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сервера,</w:t>
      </w:r>
      <w:r w:rsidRPr="00E10598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IP-адрес </w:t>
      </w:r>
      <w:r w:rsidRPr="00E10598">
        <w:rPr>
          <w:rFonts w:ascii="Times New Roman" w:hAnsi="Times New Roman"/>
          <w:sz w:val="28"/>
          <w:szCs w:val="28"/>
        </w:rPr>
        <w:t>которого 201.212.96.1, а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маска подсети</w:t>
      </w:r>
      <w:r w:rsidRPr="00E10598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/>
          <w:sz w:val="28"/>
          <w:szCs w:val="28"/>
        </w:rPr>
        <w:t>255.255.240.0?</w:t>
      </w:r>
    </w:p>
    <w:p w:rsidR="00AB3C63" w:rsidRDefault="00AB3C63" w:rsidP="00301056">
      <w:pPr>
        <w:widowControl w:val="0"/>
        <w:numPr>
          <w:ilvl w:val="1"/>
          <w:numId w:val="1"/>
        </w:numPr>
        <w:tabs>
          <w:tab w:val="left" w:pos="426"/>
          <w:tab w:val="left" w:pos="85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pacing w:val="-1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Установите</w:t>
      </w:r>
      <w:r w:rsidRPr="00E10598">
        <w:rPr>
          <w:rFonts w:ascii="Times New Roman" w:hAnsi="Times New Roman"/>
          <w:spacing w:val="-1"/>
          <w:sz w:val="28"/>
          <w:szCs w:val="28"/>
        </w:rPr>
        <w:t xml:space="preserve"> соответствия</w:t>
      </w:r>
      <w:r w:rsidRPr="00E10598">
        <w:rPr>
          <w:rFonts w:ascii="Times New Roman" w:hAnsi="Times New Roman"/>
          <w:sz w:val="28"/>
          <w:szCs w:val="28"/>
        </w:rPr>
        <w:t xml:space="preserve"> между</w:t>
      </w:r>
      <w:r w:rsidRPr="00E10598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/>
          <w:spacing w:val="-1"/>
          <w:sz w:val="28"/>
          <w:szCs w:val="28"/>
        </w:rPr>
        <w:t>протоколами</w:t>
      </w:r>
      <w:r w:rsidRPr="00E10598">
        <w:rPr>
          <w:rFonts w:ascii="Times New Roman" w:hAnsi="Times New Roman"/>
          <w:sz w:val="28"/>
          <w:szCs w:val="28"/>
        </w:rPr>
        <w:t xml:space="preserve"> и </w:t>
      </w:r>
      <w:r w:rsidRPr="00E10598">
        <w:rPr>
          <w:rFonts w:ascii="Times New Roman" w:hAnsi="Times New Roman"/>
          <w:spacing w:val="-1"/>
          <w:sz w:val="28"/>
          <w:szCs w:val="28"/>
        </w:rPr>
        <w:t>выполняемыми</w:t>
      </w:r>
      <w:r w:rsidRPr="00E10598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</w:rPr>
        <w:t>имифунк</w:t>
      </w:r>
      <w:r w:rsidRPr="00E10598">
        <w:rPr>
          <w:rFonts w:ascii="Times New Roman" w:hAnsi="Times New Roman"/>
          <w:spacing w:val="-1"/>
          <w:sz w:val="28"/>
          <w:szCs w:val="28"/>
        </w:rPr>
        <w:t>циями</w:t>
      </w:r>
      <w:proofErr w:type="spellEnd"/>
      <w:r w:rsidRPr="00E10598">
        <w:rPr>
          <w:rFonts w:ascii="Times New Roman" w:hAnsi="Times New Roman"/>
          <w:spacing w:val="-1"/>
          <w:sz w:val="28"/>
          <w:szCs w:val="28"/>
        </w:rPr>
        <w:t>:</w:t>
      </w:r>
    </w:p>
    <w:p w:rsidR="00AB3C63" w:rsidRDefault="00AB3C63" w:rsidP="00AB3C63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ind w:right="431"/>
        <w:rPr>
          <w:rFonts w:ascii="Times New Roman" w:hAnsi="Times New Roman"/>
          <w:spacing w:val="-1"/>
          <w:sz w:val="28"/>
          <w:szCs w:val="28"/>
        </w:rPr>
      </w:pPr>
    </w:p>
    <w:p w:rsidR="00AB3C63" w:rsidRDefault="00AB3C63" w:rsidP="00AB3C63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ind w:right="431"/>
        <w:rPr>
          <w:rFonts w:ascii="Times New Roman" w:hAnsi="Times New Roman"/>
          <w:spacing w:val="-1"/>
          <w:sz w:val="28"/>
          <w:szCs w:val="28"/>
        </w:rPr>
        <w:sectPr w:rsidR="00AB3C63">
          <w:pgSz w:w="11910" w:h="16840"/>
          <w:pgMar w:top="1060" w:right="760" w:bottom="280" w:left="1380" w:header="720" w:footer="720" w:gutter="0"/>
          <w:cols w:space="720"/>
        </w:sectPr>
      </w:pPr>
      <w:r>
        <w:rPr>
          <w:rFonts w:ascii="Times New Roman" w:hAnsi="Times New Roman"/>
          <w:noProof/>
          <w:spacing w:val="-1"/>
          <w:sz w:val="28"/>
          <w:szCs w:val="28"/>
        </w:rPr>
        <w:drawing>
          <wp:inline distT="0" distB="0" distL="0" distR="0">
            <wp:extent cx="6122670" cy="97028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97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056" w:rsidRDefault="00301056" w:rsidP="00FB0054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ind w:right="431"/>
      </w:pPr>
    </w:p>
    <w:sectPr w:rsidR="00301056" w:rsidSect="00FC7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19"/>
    <w:multiLevelType w:val="multilevel"/>
    <w:tmpl w:val="0000089C"/>
    <w:lvl w:ilvl="0">
      <w:start w:val="1"/>
      <w:numFmt w:val="decimal"/>
      <w:lvlText w:val="%1."/>
      <w:lvlJc w:val="left"/>
      <w:pPr>
        <w:ind w:left="822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542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480" w:hanging="360"/>
      </w:pPr>
    </w:lvl>
    <w:lvl w:ilvl="3">
      <w:numFmt w:val="bullet"/>
      <w:lvlText w:val="•"/>
      <w:lvlJc w:val="left"/>
      <w:pPr>
        <w:ind w:left="3418" w:hanging="360"/>
      </w:pPr>
    </w:lvl>
    <w:lvl w:ilvl="4">
      <w:numFmt w:val="bullet"/>
      <w:lvlText w:val="•"/>
      <w:lvlJc w:val="left"/>
      <w:pPr>
        <w:ind w:left="4356" w:hanging="360"/>
      </w:pPr>
    </w:lvl>
    <w:lvl w:ilvl="5">
      <w:numFmt w:val="bullet"/>
      <w:lvlText w:val="•"/>
      <w:lvlJc w:val="left"/>
      <w:pPr>
        <w:ind w:left="5295" w:hanging="360"/>
      </w:pPr>
    </w:lvl>
    <w:lvl w:ilvl="6">
      <w:numFmt w:val="bullet"/>
      <w:lvlText w:val="•"/>
      <w:lvlJc w:val="left"/>
      <w:pPr>
        <w:ind w:left="6233" w:hanging="360"/>
      </w:pPr>
    </w:lvl>
    <w:lvl w:ilvl="7">
      <w:numFmt w:val="bullet"/>
      <w:lvlText w:val="•"/>
      <w:lvlJc w:val="left"/>
      <w:pPr>
        <w:ind w:left="7171" w:hanging="360"/>
      </w:pPr>
    </w:lvl>
    <w:lvl w:ilvl="8">
      <w:numFmt w:val="bullet"/>
      <w:lvlText w:val="•"/>
      <w:lvlJc w:val="left"/>
      <w:pPr>
        <w:ind w:left="8109" w:hanging="360"/>
      </w:pPr>
    </w:lvl>
  </w:abstractNum>
  <w:abstractNum w:abstractNumId="1">
    <w:nsid w:val="0000041A"/>
    <w:multiLevelType w:val="multilevel"/>
    <w:tmpl w:val="0000089D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67" w:hanging="406"/>
      </w:pPr>
      <w:rPr>
        <w:rFonts w:ascii="Times New Roman" w:hAnsi="Times New Roman" w:cs="Times New Roman"/>
        <w:b w:val="0"/>
        <w:bCs w:val="0"/>
        <w:spacing w:val="1"/>
        <w:sz w:val="28"/>
        <w:szCs w:val="28"/>
      </w:rPr>
    </w:lvl>
    <w:lvl w:ilvl="2">
      <w:numFmt w:val="bullet"/>
      <w:lvlText w:val="•"/>
      <w:lvlJc w:val="left"/>
      <w:pPr>
        <w:ind w:left="867" w:hanging="144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3">
      <w:numFmt w:val="bullet"/>
      <w:lvlText w:val="•"/>
      <w:lvlJc w:val="left"/>
      <w:pPr>
        <w:ind w:left="2894" w:hanging="144"/>
      </w:pPr>
    </w:lvl>
    <w:lvl w:ilvl="4">
      <w:numFmt w:val="bullet"/>
      <w:lvlText w:val="•"/>
      <w:lvlJc w:val="left"/>
      <w:pPr>
        <w:ind w:left="3907" w:hanging="144"/>
      </w:pPr>
    </w:lvl>
    <w:lvl w:ilvl="5">
      <w:numFmt w:val="bullet"/>
      <w:lvlText w:val="•"/>
      <w:lvlJc w:val="left"/>
      <w:pPr>
        <w:ind w:left="4920" w:hanging="144"/>
      </w:pPr>
    </w:lvl>
    <w:lvl w:ilvl="6">
      <w:numFmt w:val="bullet"/>
      <w:lvlText w:val="•"/>
      <w:lvlJc w:val="left"/>
      <w:pPr>
        <w:ind w:left="5933" w:hanging="144"/>
      </w:pPr>
    </w:lvl>
    <w:lvl w:ilvl="7">
      <w:numFmt w:val="bullet"/>
      <w:lvlText w:val="•"/>
      <w:lvlJc w:val="left"/>
      <w:pPr>
        <w:ind w:left="6946" w:hanging="144"/>
      </w:pPr>
    </w:lvl>
    <w:lvl w:ilvl="8">
      <w:numFmt w:val="bullet"/>
      <w:lvlText w:val="•"/>
      <w:lvlJc w:val="left"/>
      <w:pPr>
        <w:ind w:left="7960" w:hanging="144"/>
      </w:pPr>
    </w:lvl>
  </w:abstractNum>
  <w:abstractNum w:abstractNumId="2">
    <w:nsid w:val="0000041B"/>
    <w:multiLevelType w:val="multilevel"/>
    <w:tmpl w:val="C7825B1E"/>
    <w:lvl w:ilvl="0">
      <w:start w:val="2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8"/>
        <w:szCs w:val="28"/>
      </w:rPr>
    </w:lvl>
    <w:lvl w:ilvl="1">
      <w:numFmt w:val="bullet"/>
      <w:lvlText w:val="•"/>
      <w:lvlJc w:val="left"/>
      <w:pPr>
        <w:ind w:left="1046" w:hanging="240"/>
      </w:pPr>
    </w:lvl>
    <w:lvl w:ilvl="2">
      <w:numFmt w:val="bullet"/>
      <w:lvlText w:val="•"/>
      <w:lvlJc w:val="left"/>
      <w:pPr>
        <w:ind w:left="1990" w:hanging="240"/>
      </w:pPr>
    </w:lvl>
    <w:lvl w:ilvl="3">
      <w:numFmt w:val="bullet"/>
      <w:lvlText w:val="•"/>
      <w:lvlJc w:val="left"/>
      <w:pPr>
        <w:ind w:left="2935" w:hanging="240"/>
      </w:pPr>
    </w:lvl>
    <w:lvl w:ilvl="4">
      <w:numFmt w:val="bullet"/>
      <w:lvlText w:val="•"/>
      <w:lvlJc w:val="left"/>
      <w:pPr>
        <w:ind w:left="3879" w:hanging="240"/>
      </w:pPr>
    </w:lvl>
    <w:lvl w:ilvl="5">
      <w:numFmt w:val="bullet"/>
      <w:lvlText w:val="•"/>
      <w:lvlJc w:val="left"/>
      <w:pPr>
        <w:ind w:left="4824" w:hanging="240"/>
      </w:pPr>
    </w:lvl>
    <w:lvl w:ilvl="6">
      <w:numFmt w:val="bullet"/>
      <w:lvlText w:val="•"/>
      <w:lvlJc w:val="left"/>
      <w:pPr>
        <w:ind w:left="5768" w:hanging="240"/>
      </w:pPr>
    </w:lvl>
    <w:lvl w:ilvl="7">
      <w:numFmt w:val="bullet"/>
      <w:lvlText w:val="•"/>
      <w:lvlJc w:val="left"/>
      <w:pPr>
        <w:ind w:left="6713" w:hanging="240"/>
      </w:pPr>
    </w:lvl>
    <w:lvl w:ilvl="8">
      <w:numFmt w:val="bullet"/>
      <w:lvlText w:val="•"/>
      <w:lvlJc w:val="left"/>
      <w:pPr>
        <w:ind w:left="7657" w:hanging="240"/>
      </w:pPr>
    </w:lvl>
  </w:abstractNum>
  <w:abstractNum w:abstractNumId="3">
    <w:nsid w:val="0000041C"/>
    <w:multiLevelType w:val="multilevel"/>
    <w:tmpl w:val="BF1E8E18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8"/>
        <w:szCs w:val="24"/>
      </w:rPr>
    </w:lvl>
    <w:lvl w:ilvl="1">
      <w:numFmt w:val="bullet"/>
      <w:lvlText w:val="•"/>
      <w:lvlJc w:val="left"/>
      <w:pPr>
        <w:ind w:left="1046" w:hanging="240"/>
      </w:pPr>
    </w:lvl>
    <w:lvl w:ilvl="2">
      <w:numFmt w:val="bullet"/>
      <w:lvlText w:val="•"/>
      <w:lvlJc w:val="left"/>
      <w:pPr>
        <w:ind w:left="1990" w:hanging="240"/>
      </w:pPr>
    </w:lvl>
    <w:lvl w:ilvl="3">
      <w:numFmt w:val="bullet"/>
      <w:lvlText w:val="•"/>
      <w:lvlJc w:val="left"/>
      <w:pPr>
        <w:ind w:left="2935" w:hanging="240"/>
      </w:pPr>
    </w:lvl>
    <w:lvl w:ilvl="4">
      <w:numFmt w:val="bullet"/>
      <w:lvlText w:val="•"/>
      <w:lvlJc w:val="left"/>
      <w:pPr>
        <w:ind w:left="3879" w:hanging="240"/>
      </w:pPr>
    </w:lvl>
    <w:lvl w:ilvl="5">
      <w:numFmt w:val="bullet"/>
      <w:lvlText w:val="•"/>
      <w:lvlJc w:val="left"/>
      <w:pPr>
        <w:ind w:left="4824" w:hanging="240"/>
      </w:pPr>
    </w:lvl>
    <w:lvl w:ilvl="6">
      <w:numFmt w:val="bullet"/>
      <w:lvlText w:val="•"/>
      <w:lvlJc w:val="left"/>
      <w:pPr>
        <w:ind w:left="5768" w:hanging="240"/>
      </w:pPr>
    </w:lvl>
    <w:lvl w:ilvl="7">
      <w:numFmt w:val="bullet"/>
      <w:lvlText w:val="•"/>
      <w:lvlJc w:val="left"/>
      <w:pPr>
        <w:ind w:left="6713" w:hanging="240"/>
      </w:pPr>
    </w:lvl>
    <w:lvl w:ilvl="8">
      <w:numFmt w:val="bullet"/>
      <w:lvlText w:val="•"/>
      <w:lvlJc w:val="left"/>
      <w:pPr>
        <w:ind w:left="7657" w:hanging="240"/>
      </w:pPr>
    </w:lvl>
  </w:abstractNum>
  <w:abstractNum w:abstractNumId="4">
    <w:nsid w:val="0000041D"/>
    <w:multiLevelType w:val="multilevel"/>
    <w:tmpl w:val="000008A0"/>
    <w:lvl w:ilvl="0">
      <w:numFmt w:val="bullet"/>
      <w:lvlText w:val="•"/>
      <w:lvlJc w:val="left"/>
      <w:pPr>
        <w:ind w:left="102" w:hanging="144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46" w:hanging="144"/>
      </w:pPr>
    </w:lvl>
    <w:lvl w:ilvl="2">
      <w:numFmt w:val="bullet"/>
      <w:lvlText w:val="•"/>
      <w:lvlJc w:val="left"/>
      <w:pPr>
        <w:ind w:left="1990" w:hanging="144"/>
      </w:pPr>
    </w:lvl>
    <w:lvl w:ilvl="3">
      <w:numFmt w:val="bullet"/>
      <w:lvlText w:val="•"/>
      <w:lvlJc w:val="left"/>
      <w:pPr>
        <w:ind w:left="2935" w:hanging="144"/>
      </w:pPr>
    </w:lvl>
    <w:lvl w:ilvl="4">
      <w:numFmt w:val="bullet"/>
      <w:lvlText w:val="•"/>
      <w:lvlJc w:val="left"/>
      <w:pPr>
        <w:ind w:left="3879" w:hanging="144"/>
      </w:pPr>
    </w:lvl>
    <w:lvl w:ilvl="5">
      <w:numFmt w:val="bullet"/>
      <w:lvlText w:val="•"/>
      <w:lvlJc w:val="left"/>
      <w:pPr>
        <w:ind w:left="4824" w:hanging="144"/>
      </w:pPr>
    </w:lvl>
    <w:lvl w:ilvl="6">
      <w:numFmt w:val="bullet"/>
      <w:lvlText w:val="•"/>
      <w:lvlJc w:val="left"/>
      <w:pPr>
        <w:ind w:left="5768" w:hanging="144"/>
      </w:pPr>
    </w:lvl>
    <w:lvl w:ilvl="7">
      <w:numFmt w:val="bullet"/>
      <w:lvlText w:val="•"/>
      <w:lvlJc w:val="left"/>
      <w:pPr>
        <w:ind w:left="6713" w:hanging="144"/>
      </w:pPr>
    </w:lvl>
    <w:lvl w:ilvl="8">
      <w:numFmt w:val="bullet"/>
      <w:lvlText w:val="•"/>
      <w:lvlJc w:val="left"/>
      <w:pPr>
        <w:ind w:left="7657" w:hanging="144"/>
      </w:pPr>
    </w:lvl>
  </w:abstractNum>
  <w:abstractNum w:abstractNumId="5">
    <w:nsid w:val="0000041E"/>
    <w:multiLevelType w:val="multilevel"/>
    <w:tmpl w:val="000008A1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44" w:hanging="240"/>
      </w:pPr>
    </w:lvl>
    <w:lvl w:ilvl="2">
      <w:numFmt w:val="bullet"/>
      <w:lvlText w:val="•"/>
      <w:lvlJc w:val="left"/>
      <w:pPr>
        <w:ind w:left="1986" w:hanging="240"/>
      </w:pPr>
    </w:lvl>
    <w:lvl w:ilvl="3">
      <w:numFmt w:val="bullet"/>
      <w:lvlText w:val="•"/>
      <w:lvlJc w:val="left"/>
      <w:pPr>
        <w:ind w:left="2929" w:hanging="240"/>
      </w:pPr>
    </w:lvl>
    <w:lvl w:ilvl="4">
      <w:numFmt w:val="bullet"/>
      <w:lvlText w:val="•"/>
      <w:lvlJc w:val="left"/>
      <w:pPr>
        <w:ind w:left="3871" w:hanging="240"/>
      </w:pPr>
    </w:lvl>
    <w:lvl w:ilvl="5">
      <w:numFmt w:val="bullet"/>
      <w:lvlText w:val="•"/>
      <w:lvlJc w:val="left"/>
      <w:pPr>
        <w:ind w:left="4814" w:hanging="240"/>
      </w:pPr>
    </w:lvl>
    <w:lvl w:ilvl="6">
      <w:numFmt w:val="bullet"/>
      <w:lvlText w:val="•"/>
      <w:lvlJc w:val="left"/>
      <w:pPr>
        <w:ind w:left="5756" w:hanging="240"/>
      </w:pPr>
    </w:lvl>
    <w:lvl w:ilvl="7">
      <w:numFmt w:val="bullet"/>
      <w:lvlText w:val="•"/>
      <w:lvlJc w:val="left"/>
      <w:pPr>
        <w:ind w:left="6699" w:hanging="240"/>
      </w:pPr>
    </w:lvl>
    <w:lvl w:ilvl="8">
      <w:numFmt w:val="bullet"/>
      <w:lvlText w:val="•"/>
      <w:lvlJc w:val="left"/>
      <w:pPr>
        <w:ind w:left="7641" w:hanging="240"/>
      </w:pPr>
    </w:lvl>
  </w:abstractNum>
  <w:abstractNum w:abstractNumId="6">
    <w:nsid w:val="0000041F"/>
    <w:multiLevelType w:val="multilevel"/>
    <w:tmpl w:val="000008A2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44" w:hanging="240"/>
      </w:pPr>
    </w:lvl>
    <w:lvl w:ilvl="2">
      <w:numFmt w:val="bullet"/>
      <w:lvlText w:val="•"/>
      <w:lvlJc w:val="left"/>
      <w:pPr>
        <w:ind w:left="1986" w:hanging="240"/>
      </w:pPr>
    </w:lvl>
    <w:lvl w:ilvl="3">
      <w:numFmt w:val="bullet"/>
      <w:lvlText w:val="•"/>
      <w:lvlJc w:val="left"/>
      <w:pPr>
        <w:ind w:left="2929" w:hanging="240"/>
      </w:pPr>
    </w:lvl>
    <w:lvl w:ilvl="4">
      <w:numFmt w:val="bullet"/>
      <w:lvlText w:val="•"/>
      <w:lvlJc w:val="left"/>
      <w:pPr>
        <w:ind w:left="3871" w:hanging="240"/>
      </w:pPr>
    </w:lvl>
    <w:lvl w:ilvl="5">
      <w:numFmt w:val="bullet"/>
      <w:lvlText w:val="•"/>
      <w:lvlJc w:val="left"/>
      <w:pPr>
        <w:ind w:left="4814" w:hanging="240"/>
      </w:pPr>
    </w:lvl>
    <w:lvl w:ilvl="6">
      <w:numFmt w:val="bullet"/>
      <w:lvlText w:val="•"/>
      <w:lvlJc w:val="left"/>
      <w:pPr>
        <w:ind w:left="5756" w:hanging="240"/>
      </w:pPr>
    </w:lvl>
    <w:lvl w:ilvl="7">
      <w:numFmt w:val="bullet"/>
      <w:lvlText w:val="•"/>
      <w:lvlJc w:val="left"/>
      <w:pPr>
        <w:ind w:left="6699" w:hanging="240"/>
      </w:pPr>
    </w:lvl>
    <w:lvl w:ilvl="8">
      <w:numFmt w:val="bullet"/>
      <w:lvlText w:val="•"/>
      <w:lvlJc w:val="left"/>
      <w:pPr>
        <w:ind w:left="7641" w:hanging="240"/>
      </w:pPr>
    </w:lvl>
  </w:abstractNum>
  <w:abstractNum w:abstractNumId="7">
    <w:nsid w:val="00000420"/>
    <w:multiLevelType w:val="multilevel"/>
    <w:tmpl w:val="000008A3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67" w:hanging="406"/>
      </w:pPr>
      <w:rPr>
        <w:rFonts w:ascii="Times New Roman" w:hAnsi="Times New Roman" w:cs="Times New Roman"/>
        <w:b/>
        <w:bCs/>
        <w:spacing w:val="1"/>
        <w:sz w:val="28"/>
        <w:szCs w:val="28"/>
      </w:rPr>
    </w:lvl>
    <w:lvl w:ilvl="2">
      <w:numFmt w:val="bullet"/>
      <w:lvlText w:val="•"/>
      <w:lvlJc w:val="left"/>
      <w:pPr>
        <w:ind w:left="1829" w:hanging="406"/>
      </w:pPr>
    </w:lvl>
    <w:lvl w:ilvl="3">
      <w:numFmt w:val="bullet"/>
      <w:lvlText w:val="•"/>
      <w:lvlJc w:val="left"/>
      <w:pPr>
        <w:ind w:left="2791" w:hanging="406"/>
      </w:pPr>
    </w:lvl>
    <w:lvl w:ilvl="4">
      <w:numFmt w:val="bullet"/>
      <w:lvlText w:val="•"/>
      <w:lvlJc w:val="left"/>
      <w:pPr>
        <w:ind w:left="3753" w:hanging="406"/>
      </w:pPr>
    </w:lvl>
    <w:lvl w:ilvl="5">
      <w:numFmt w:val="bullet"/>
      <w:lvlText w:val="•"/>
      <w:lvlJc w:val="left"/>
      <w:pPr>
        <w:ind w:left="4715" w:hanging="406"/>
      </w:pPr>
    </w:lvl>
    <w:lvl w:ilvl="6">
      <w:numFmt w:val="bullet"/>
      <w:lvlText w:val="•"/>
      <w:lvlJc w:val="left"/>
      <w:pPr>
        <w:ind w:left="5678" w:hanging="406"/>
      </w:pPr>
    </w:lvl>
    <w:lvl w:ilvl="7">
      <w:numFmt w:val="bullet"/>
      <w:lvlText w:val="•"/>
      <w:lvlJc w:val="left"/>
      <w:pPr>
        <w:ind w:left="6640" w:hanging="406"/>
      </w:pPr>
    </w:lvl>
    <w:lvl w:ilvl="8">
      <w:numFmt w:val="bullet"/>
      <w:lvlText w:val="•"/>
      <w:lvlJc w:val="left"/>
      <w:pPr>
        <w:ind w:left="7602" w:hanging="406"/>
      </w:pPr>
    </w:lvl>
  </w:abstractNum>
  <w:abstractNum w:abstractNumId="8">
    <w:nsid w:val="00000421"/>
    <w:multiLevelType w:val="multilevel"/>
    <w:tmpl w:val="78FE0630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8"/>
        <w:szCs w:val="24"/>
      </w:rPr>
    </w:lvl>
    <w:lvl w:ilvl="1">
      <w:start w:val="1"/>
      <w:numFmt w:val="decimal"/>
      <w:lvlText w:val="%2."/>
      <w:lvlJc w:val="left"/>
      <w:pPr>
        <w:ind w:left="1542" w:hanging="360"/>
      </w:pPr>
      <w:rPr>
        <w:rFonts w:ascii="Times New Roman" w:hAnsi="Times New Roman" w:cs="Times New Roman"/>
        <w:b w:val="0"/>
        <w:bCs w:val="0"/>
        <w:sz w:val="28"/>
        <w:szCs w:val="24"/>
      </w:rPr>
    </w:lvl>
    <w:lvl w:ilvl="2">
      <w:numFmt w:val="bullet"/>
      <w:lvlText w:val="•"/>
      <w:lvlJc w:val="left"/>
      <w:pPr>
        <w:ind w:left="2429" w:hanging="360"/>
      </w:pPr>
    </w:lvl>
    <w:lvl w:ilvl="3">
      <w:numFmt w:val="bullet"/>
      <w:lvlText w:val="•"/>
      <w:lvlJc w:val="left"/>
      <w:pPr>
        <w:ind w:left="3316" w:hanging="360"/>
      </w:pPr>
    </w:lvl>
    <w:lvl w:ilvl="4">
      <w:numFmt w:val="bullet"/>
      <w:lvlText w:val="•"/>
      <w:lvlJc w:val="left"/>
      <w:pPr>
        <w:ind w:left="4203" w:hanging="360"/>
      </w:pPr>
    </w:lvl>
    <w:lvl w:ilvl="5">
      <w:numFmt w:val="bullet"/>
      <w:lvlText w:val="•"/>
      <w:lvlJc w:val="left"/>
      <w:pPr>
        <w:ind w:left="5090" w:hanging="360"/>
      </w:pPr>
    </w:lvl>
    <w:lvl w:ilvl="6">
      <w:numFmt w:val="bullet"/>
      <w:lvlText w:val="•"/>
      <w:lvlJc w:val="left"/>
      <w:pPr>
        <w:ind w:left="5977" w:hanging="360"/>
      </w:pPr>
    </w:lvl>
    <w:lvl w:ilvl="7">
      <w:numFmt w:val="bullet"/>
      <w:lvlText w:val="•"/>
      <w:lvlJc w:val="left"/>
      <w:pPr>
        <w:ind w:left="6864" w:hanging="360"/>
      </w:pPr>
    </w:lvl>
    <w:lvl w:ilvl="8">
      <w:numFmt w:val="bullet"/>
      <w:lvlText w:val="•"/>
      <w:lvlJc w:val="left"/>
      <w:pPr>
        <w:ind w:left="7752" w:hanging="360"/>
      </w:pPr>
    </w:lvl>
  </w:abstractNum>
  <w:abstractNum w:abstractNumId="9">
    <w:nsid w:val="07922F7B"/>
    <w:multiLevelType w:val="multilevel"/>
    <w:tmpl w:val="BF1E8E18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8"/>
        <w:szCs w:val="24"/>
      </w:rPr>
    </w:lvl>
    <w:lvl w:ilvl="1">
      <w:numFmt w:val="bullet"/>
      <w:lvlText w:val="•"/>
      <w:lvlJc w:val="left"/>
      <w:pPr>
        <w:ind w:left="1046" w:hanging="240"/>
      </w:pPr>
    </w:lvl>
    <w:lvl w:ilvl="2">
      <w:numFmt w:val="bullet"/>
      <w:lvlText w:val="•"/>
      <w:lvlJc w:val="left"/>
      <w:pPr>
        <w:ind w:left="1990" w:hanging="240"/>
      </w:pPr>
    </w:lvl>
    <w:lvl w:ilvl="3">
      <w:numFmt w:val="bullet"/>
      <w:lvlText w:val="•"/>
      <w:lvlJc w:val="left"/>
      <w:pPr>
        <w:ind w:left="2935" w:hanging="240"/>
      </w:pPr>
    </w:lvl>
    <w:lvl w:ilvl="4">
      <w:numFmt w:val="bullet"/>
      <w:lvlText w:val="•"/>
      <w:lvlJc w:val="left"/>
      <w:pPr>
        <w:ind w:left="3879" w:hanging="240"/>
      </w:pPr>
    </w:lvl>
    <w:lvl w:ilvl="5">
      <w:numFmt w:val="bullet"/>
      <w:lvlText w:val="•"/>
      <w:lvlJc w:val="left"/>
      <w:pPr>
        <w:ind w:left="4824" w:hanging="240"/>
      </w:pPr>
    </w:lvl>
    <w:lvl w:ilvl="6">
      <w:numFmt w:val="bullet"/>
      <w:lvlText w:val="•"/>
      <w:lvlJc w:val="left"/>
      <w:pPr>
        <w:ind w:left="5768" w:hanging="240"/>
      </w:pPr>
    </w:lvl>
    <w:lvl w:ilvl="7">
      <w:numFmt w:val="bullet"/>
      <w:lvlText w:val="•"/>
      <w:lvlJc w:val="left"/>
      <w:pPr>
        <w:ind w:left="6713" w:hanging="240"/>
      </w:pPr>
    </w:lvl>
    <w:lvl w:ilvl="8">
      <w:numFmt w:val="bullet"/>
      <w:lvlText w:val="•"/>
      <w:lvlJc w:val="left"/>
      <w:pPr>
        <w:ind w:left="7657" w:hanging="240"/>
      </w:pPr>
    </w:lvl>
  </w:abstractNum>
  <w:abstractNum w:abstractNumId="10">
    <w:nsid w:val="0BC3673A"/>
    <w:multiLevelType w:val="multilevel"/>
    <w:tmpl w:val="78FE0630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8"/>
        <w:szCs w:val="24"/>
      </w:rPr>
    </w:lvl>
    <w:lvl w:ilvl="1">
      <w:start w:val="1"/>
      <w:numFmt w:val="decimal"/>
      <w:lvlText w:val="%2."/>
      <w:lvlJc w:val="left"/>
      <w:pPr>
        <w:ind w:left="1542" w:hanging="360"/>
      </w:pPr>
      <w:rPr>
        <w:rFonts w:ascii="Times New Roman" w:hAnsi="Times New Roman" w:cs="Times New Roman"/>
        <w:b w:val="0"/>
        <w:bCs w:val="0"/>
        <w:sz w:val="28"/>
        <w:szCs w:val="24"/>
      </w:rPr>
    </w:lvl>
    <w:lvl w:ilvl="2">
      <w:numFmt w:val="bullet"/>
      <w:lvlText w:val="•"/>
      <w:lvlJc w:val="left"/>
      <w:pPr>
        <w:ind w:left="2429" w:hanging="360"/>
      </w:pPr>
    </w:lvl>
    <w:lvl w:ilvl="3">
      <w:numFmt w:val="bullet"/>
      <w:lvlText w:val="•"/>
      <w:lvlJc w:val="left"/>
      <w:pPr>
        <w:ind w:left="3316" w:hanging="360"/>
      </w:pPr>
    </w:lvl>
    <w:lvl w:ilvl="4">
      <w:numFmt w:val="bullet"/>
      <w:lvlText w:val="•"/>
      <w:lvlJc w:val="left"/>
      <w:pPr>
        <w:ind w:left="4203" w:hanging="360"/>
      </w:pPr>
    </w:lvl>
    <w:lvl w:ilvl="5">
      <w:numFmt w:val="bullet"/>
      <w:lvlText w:val="•"/>
      <w:lvlJc w:val="left"/>
      <w:pPr>
        <w:ind w:left="5090" w:hanging="360"/>
      </w:pPr>
    </w:lvl>
    <w:lvl w:ilvl="6">
      <w:numFmt w:val="bullet"/>
      <w:lvlText w:val="•"/>
      <w:lvlJc w:val="left"/>
      <w:pPr>
        <w:ind w:left="5977" w:hanging="360"/>
      </w:pPr>
    </w:lvl>
    <w:lvl w:ilvl="7">
      <w:numFmt w:val="bullet"/>
      <w:lvlText w:val="•"/>
      <w:lvlJc w:val="left"/>
      <w:pPr>
        <w:ind w:left="6864" w:hanging="360"/>
      </w:pPr>
    </w:lvl>
    <w:lvl w:ilvl="8">
      <w:numFmt w:val="bullet"/>
      <w:lvlText w:val="•"/>
      <w:lvlJc w:val="left"/>
      <w:pPr>
        <w:ind w:left="7752" w:hanging="360"/>
      </w:pPr>
    </w:lvl>
  </w:abstractNum>
  <w:abstractNum w:abstractNumId="11">
    <w:nsid w:val="140D6E48"/>
    <w:multiLevelType w:val="multilevel"/>
    <w:tmpl w:val="000008A1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44" w:hanging="240"/>
      </w:pPr>
    </w:lvl>
    <w:lvl w:ilvl="2">
      <w:numFmt w:val="bullet"/>
      <w:lvlText w:val="•"/>
      <w:lvlJc w:val="left"/>
      <w:pPr>
        <w:ind w:left="1986" w:hanging="240"/>
      </w:pPr>
    </w:lvl>
    <w:lvl w:ilvl="3">
      <w:numFmt w:val="bullet"/>
      <w:lvlText w:val="•"/>
      <w:lvlJc w:val="left"/>
      <w:pPr>
        <w:ind w:left="2929" w:hanging="240"/>
      </w:pPr>
    </w:lvl>
    <w:lvl w:ilvl="4">
      <w:numFmt w:val="bullet"/>
      <w:lvlText w:val="•"/>
      <w:lvlJc w:val="left"/>
      <w:pPr>
        <w:ind w:left="3871" w:hanging="240"/>
      </w:pPr>
    </w:lvl>
    <w:lvl w:ilvl="5">
      <w:numFmt w:val="bullet"/>
      <w:lvlText w:val="•"/>
      <w:lvlJc w:val="left"/>
      <w:pPr>
        <w:ind w:left="4814" w:hanging="240"/>
      </w:pPr>
    </w:lvl>
    <w:lvl w:ilvl="6">
      <w:numFmt w:val="bullet"/>
      <w:lvlText w:val="•"/>
      <w:lvlJc w:val="left"/>
      <w:pPr>
        <w:ind w:left="5756" w:hanging="240"/>
      </w:pPr>
    </w:lvl>
    <w:lvl w:ilvl="7">
      <w:numFmt w:val="bullet"/>
      <w:lvlText w:val="•"/>
      <w:lvlJc w:val="left"/>
      <w:pPr>
        <w:ind w:left="6699" w:hanging="240"/>
      </w:pPr>
    </w:lvl>
    <w:lvl w:ilvl="8">
      <w:numFmt w:val="bullet"/>
      <w:lvlText w:val="•"/>
      <w:lvlJc w:val="left"/>
      <w:pPr>
        <w:ind w:left="7641" w:hanging="240"/>
      </w:pPr>
    </w:lvl>
  </w:abstractNum>
  <w:abstractNum w:abstractNumId="12">
    <w:nsid w:val="3B601304"/>
    <w:multiLevelType w:val="multilevel"/>
    <w:tmpl w:val="C7825B1E"/>
    <w:lvl w:ilvl="0">
      <w:start w:val="2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8"/>
        <w:szCs w:val="28"/>
      </w:rPr>
    </w:lvl>
    <w:lvl w:ilvl="1">
      <w:numFmt w:val="bullet"/>
      <w:lvlText w:val="•"/>
      <w:lvlJc w:val="left"/>
      <w:pPr>
        <w:ind w:left="1046" w:hanging="240"/>
      </w:pPr>
    </w:lvl>
    <w:lvl w:ilvl="2">
      <w:numFmt w:val="bullet"/>
      <w:lvlText w:val="•"/>
      <w:lvlJc w:val="left"/>
      <w:pPr>
        <w:ind w:left="1990" w:hanging="240"/>
      </w:pPr>
    </w:lvl>
    <w:lvl w:ilvl="3">
      <w:numFmt w:val="bullet"/>
      <w:lvlText w:val="•"/>
      <w:lvlJc w:val="left"/>
      <w:pPr>
        <w:ind w:left="2935" w:hanging="240"/>
      </w:pPr>
    </w:lvl>
    <w:lvl w:ilvl="4">
      <w:numFmt w:val="bullet"/>
      <w:lvlText w:val="•"/>
      <w:lvlJc w:val="left"/>
      <w:pPr>
        <w:ind w:left="3879" w:hanging="240"/>
      </w:pPr>
    </w:lvl>
    <w:lvl w:ilvl="5">
      <w:numFmt w:val="bullet"/>
      <w:lvlText w:val="•"/>
      <w:lvlJc w:val="left"/>
      <w:pPr>
        <w:ind w:left="4824" w:hanging="240"/>
      </w:pPr>
    </w:lvl>
    <w:lvl w:ilvl="6">
      <w:numFmt w:val="bullet"/>
      <w:lvlText w:val="•"/>
      <w:lvlJc w:val="left"/>
      <w:pPr>
        <w:ind w:left="5768" w:hanging="240"/>
      </w:pPr>
    </w:lvl>
    <w:lvl w:ilvl="7">
      <w:numFmt w:val="bullet"/>
      <w:lvlText w:val="•"/>
      <w:lvlJc w:val="left"/>
      <w:pPr>
        <w:ind w:left="6713" w:hanging="240"/>
      </w:pPr>
    </w:lvl>
    <w:lvl w:ilvl="8">
      <w:numFmt w:val="bullet"/>
      <w:lvlText w:val="•"/>
      <w:lvlJc w:val="left"/>
      <w:pPr>
        <w:ind w:left="7657" w:hanging="240"/>
      </w:pPr>
    </w:lvl>
  </w:abstractNum>
  <w:abstractNum w:abstractNumId="13">
    <w:nsid w:val="42092467"/>
    <w:multiLevelType w:val="multilevel"/>
    <w:tmpl w:val="240414BA"/>
    <w:lvl w:ilvl="0">
      <w:start w:val="1"/>
      <w:numFmt w:val="lowerLetter"/>
      <w:pStyle w:val="3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4B10FCA"/>
    <w:multiLevelType w:val="multilevel"/>
    <w:tmpl w:val="000008A3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67" w:hanging="406"/>
      </w:pPr>
      <w:rPr>
        <w:rFonts w:ascii="Times New Roman" w:hAnsi="Times New Roman" w:cs="Times New Roman"/>
        <w:b/>
        <w:bCs/>
        <w:spacing w:val="1"/>
        <w:sz w:val="28"/>
        <w:szCs w:val="28"/>
      </w:rPr>
    </w:lvl>
    <w:lvl w:ilvl="2">
      <w:numFmt w:val="bullet"/>
      <w:lvlText w:val="•"/>
      <w:lvlJc w:val="left"/>
      <w:pPr>
        <w:ind w:left="1829" w:hanging="406"/>
      </w:pPr>
    </w:lvl>
    <w:lvl w:ilvl="3">
      <w:numFmt w:val="bullet"/>
      <w:lvlText w:val="•"/>
      <w:lvlJc w:val="left"/>
      <w:pPr>
        <w:ind w:left="2791" w:hanging="406"/>
      </w:pPr>
    </w:lvl>
    <w:lvl w:ilvl="4">
      <w:numFmt w:val="bullet"/>
      <w:lvlText w:val="•"/>
      <w:lvlJc w:val="left"/>
      <w:pPr>
        <w:ind w:left="3753" w:hanging="406"/>
      </w:pPr>
    </w:lvl>
    <w:lvl w:ilvl="5">
      <w:numFmt w:val="bullet"/>
      <w:lvlText w:val="•"/>
      <w:lvlJc w:val="left"/>
      <w:pPr>
        <w:ind w:left="4715" w:hanging="406"/>
      </w:pPr>
    </w:lvl>
    <w:lvl w:ilvl="6">
      <w:numFmt w:val="bullet"/>
      <w:lvlText w:val="•"/>
      <w:lvlJc w:val="left"/>
      <w:pPr>
        <w:ind w:left="5678" w:hanging="406"/>
      </w:pPr>
    </w:lvl>
    <w:lvl w:ilvl="7">
      <w:numFmt w:val="bullet"/>
      <w:lvlText w:val="•"/>
      <w:lvlJc w:val="left"/>
      <w:pPr>
        <w:ind w:left="6640" w:hanging="406"/>
      </w:pPr>
    </w:lvl>
    <w:lvl w:ilvl="8">
      <w:numFmt w:val="bullet"/>
      <w:lvlText w:val="•"/>
      <w:lvlJc w:val="left"/>
      <w:pPr>
        <w:ind w:left="7602" w:hanging="406"/>
      </w:pPr>
    </w:lvl>
  </w:abstractNum>
  <w:abstractNum w:abstractNumId="15">
    <w:nsid w:val="5B1A3DB6"/>
    <w:multiLevelType w:val="multilevel"/>
    <w:tmpl w:val="0000089D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67" w:hanging="406"/>
      </w:pPr>
      <w:rPr>
        <w:rFonts w:ascii="Times New Roman" w:hAnsi="Times New Roman" w:cs="Times New Roman"/>
        <w:b w:val="0"/>
        <w:bCs w:val="0"/>
        <w:spacing w:val="1"/>
        <w:sz w:val="28"/>
        <w:szCs w:val="28"/>
      </w:rPr>
    </w:lvl>
    <w:lvl w:ilvl="2">
      <w:numFmt w:val="bullet"/>
      <w:lvlText w:val="•"/>
      <w:lvlJc w:val="left"/>
      <w:pPr>
        <w:ind w:left="867" w:hanging="144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3">
      <w:numFmt w:val="bullet"/>
      <w:lvlText w:val="•"/>
      <w:lvlJc w:val="left"/>
      <w:pPr>
        <w:ind w:left="2894" w:hanging="144"/>
      </w:pPr>
    </w:lvl>
    <w:lvl w:ilvl="4">
      <w:numFmt w:val="bullet"/>
      <w:lvlText w:val="•"/>
      <w:lvlJc w:val="left"/>
      <w:pPr>
        <w:ind w:left="3907" w:hanging="144"/>
      </w:pPr>
    </w:lvl>
    <w:lvl w:ilvl="5">
      <w:numFmt w:val="bullet"/>
      <w:lvlText w:val="•"/>
      <w:lvlJc w:val="left"/>
      <w:pPr>
        <w:ind w:left="4920" w:hanging="144"/>
      </w:pPr>
    </w:lvl>
    <w:lvl w:ilvl="6">
      <w:numFmt w:val="bullet"/>
      <w:lvlText w:val="•"/>
      <w:lvlJc w:val="left"/>
      <w:pPr>
        <w:ind w:left="5933" w:hanging="144"/>
      </w:pPr>
    </w:lvl>
    <w:lvl w:ilvl="7">
      <w:numFmt w:val="bullet"/>
      <w:lvlText w:val="•"/>
      <w:lvlJc w:val="left"/>
      <w:pPr>
        <w:ind w:left="6946" w:hanging="144"/>
      </w:pPr>
    </w:lvl>
    <w:lvl w:ilvl="8">
      <w:numFmt w:val="bullet"/>
      <w:lvlText w:val="•"/>
      <w:lvlJc w:val="left"/>
      <w:pPr>
        <w:ind w:left="7960" w:hanging="144"/>
      </w:pPr>
    </w:lvl>
  </w:abstractNum>
  <w:abstractNum w:abstractNumId="16">
    <w:nsid w:val="760D2211"/>
    <w:multiLevelType w:val="multilevel"/>
    <w:tmpl w:val="000008A2"/>
    <w:lvl w:ilvl="0">
      <w:start w:val="1"/>
      <w:numFmt w:val="decimal"/>
      <w:lvlText w:val="%1."/>
      <w:lvlJc w:val="left"/>
      <w:pPr>
        <w:ind w:left="102" w:hanging="24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44" w:hanging="240"/>
      </w:pPr>
    </w:lvl>
    <w:lvl w:ilvl="2">
      <w:numFmt w:val="bullet"/>
      <w:lvlText w:val="•"/>
      <w:lvlJc w:val="left"/>
      <w:pPr>
        <w:ind w:left="1986" w:hanging="240"/>
      </w:pPr>
    </w:lvl>
    <w:lvl w:ilvl="3">
      <w:numFmt w:val="bullet"/>
      <w:lvlText w:val="•"/>
      <w:lvlJc w:val="left"/>
      <w:pPr>
        <w:ind w:left="2929" w:hanging="240"/>
      </w:pPr>
    </w:lvl>
    <w:lvl w:ilvl="4">
      <w:numFmt w:val="bullet"/>
      <w:lvlText w:val="•"/>
      <w:lvlJc w:val="left"/>
      <w:pPr>
        <w:ind w:left="3871" w:hanging="240"/>
      </w:pPr>
    </w:lvl>
    <w:lvl w:ilvl="5">
      <w:numFmt w:val="bullet"/>
      <w:lvlText w:val="•"/>
      <w:lvlJc w:val="left"/>
      <w:pPr>
        <w:ind w:left="4814" w:hanging="240"/>
      </w:pPr>
    </w:lvl>
    <w:lvl w:ilvl="6">
      <w:numFmt w:val="bullet"/>
      <w:lvlText w:val="•"/>
      <w:lvlJc w:val="left"/>
      <w:pPr>
        <w:ind w:left="5756" w:hanging="240"/>
      </w:pPr>
    </w:lvl>
    <w:lvl w:ilvl="7">
      <w:numFmt w:val="bullet"/>
      <w:lvlText w:val="•"/>
      <w:lvlJc w:val="left"/>
      <w:pPr>
        <w:ind w:left="6699" w:hanging="240"/>
      </w:pPr>
    </w:lvl>
    <w:lvl w:ilvl="8">
      <w:numFmt w:val="bullet"/>
      <w:lvlText w:val="•"/>
      <w:lvlJc w:val="left"/>
      <w:pPr>
        <w:ind w:left="7641" w:hanging="24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5"/>
  </w:num>
  <w:num w:numId="12">
    <w:abstractNumId w:val="12"/>
  </w:num>
  <w:num w:numId="13">
    <w:abstractNumId w:val="11"/>
  </w:num>
  <w:num w:numId="14">
    <w:abstractNumId w:val="9"/>
  </w:num>
  <w:num w:numId="15">
    <w:abstractNumId w:val="14"/>
  </w:num>
  <w:num w:numId="16">
    <w:abstractNumId w:val="16"/>
  </w:num>
  <w:num w:numId="17">
    <w:abstractNumId w:val="10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AB3C63"/>
    <w:rsid w:val="001A4826"/>
    <w:rsid w:val="00301056"/>
    <w:rsid w:val="0046680E"/>
    <w:rsid w:val="00525A26"/>
    <w:rsid w:val="005C360C"/>
    <w:rsid w:val="00837278"/>
    <w:rsid w:val="00896C8D"/>
    <w:rsid w:val="00A3647C"/>
    <w:rsid w:val="00AB3C63"/>
    <w:rsid w:val="00DD1D53"/>
    <w:rsid w:val="00EF2AB5"/>
    <w:rsid w:val="00FB0054"/>
    <w:rsid w:val="00FC7C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C01"/>
  </w:style>
  <w:style w:type="paragraph" w:styleId="1">
    <w:name w:val="heading 1"/>
    <w:basedOn w:val="a"/>
    <w:next w:val="a"/>
    <w:link w:val="10"/>
    <w:uiPriority w:val="1"/>
    <w:qFormat/>
    <w:rsid w:val="00AB3C63"/>
    <w:pPr>
      <w:keepNext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ja-JP"/>
    </w:rPr>
  </w:style>
  <w:style w:type="paragraph" w:styleId="2">
    <w:name w:val="heading 2"/>
    <w:basedOn w:val="a"/>
    <w:next w:val="a"/>
    <w:link w:val="20"/>
    <w:uiPriority w:val="1"/>
    <w:unhideWhenUsed/>
    <w:qFormat/>
    <w:rsid w:val="00AB3C63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uiPriority w:val="1"/>
    <w:unhideWhenUsed/>
    <w:qFormat/>
    <w:rsid w:val="00AB3C63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AB3C63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C63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AB3C63"/>
    <w:rPr>
      <w:rFonts w:ascii="Times New Roman" w:eastAsia="Times New Roman" w:hAnsi="Times New Roman" w:cs="Times New Roman"/>
      <w:b/>
      <w:bCs/>
      <w:kern w:val="32"/>
      <w:sz w:val="28"/>
      <w:szCs w:val="32"/>
      <w:lang w:eastAsia="ja-JP"/>
    </w:rPr>
  </w:style>
  <w:style w:type="character" w:customStyle="1" w:styleId="20">
    <w:name w:val="Заголовок 2 Знак"/>
    <w:basedOn w:val="a0"/>
    <w:link w:val="2"/>
    <w:uiPriority w:val="1"/>
    <w:rsid w:val="00AB3C6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basedOn w:val="a0"/>
    <w:link w:val="30"/>
    <w:uiPriority w:val="1"/>
    <w:rsid w:val="00AB3C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semiHidden/>
    <w:rsid w:val="00AB3C63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AB3C6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3">
    <w:name w:val="Hyperlink"/>
    <w:uiPriority w:val="99"/>
    <w:unhideWhenUsed/>
    <w:rsid w:val="00AB3C63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AB3C63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B3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3C63"/>
    <w:rPr>
      <w:rFonts w:ascii="Courier New" w:eastAsia="Times New Roman" w:hAnsi="Courier New" w:cs="Courier New"/>
      <w:sz w:val="20"/>
      <w:szCs w:val="20"/>
    </w:rPr>
  </w:style>
  <w:style w:type="character" w:styleId="HTML1">
    <w:name w:val="HTML Typewriter"/>
    <w:uiPriority w:val="99"/>
    <w:semiHidden/>
    <w:unhideWhenUsed/>
    <w:rsid w:val="00AB3C63"/>
    <w:rPr>
      <w:rFonts w:ascii="Courier New" w:eastAsia="Times New Roman" w:hAnsi="Courier New" w:cs="Courier New" w:hint="default"/>
      <w:sz w:val="20"/>
      <w:szCs w:val="20"/>
    </w:rPr>
  </w:style>
  <w:style w:type="paragraph" w:styleId="a5">
    <w:name w:val="Normal (Web)"/>
    <w:basedOn w:val="a"/>
    <w:uiPriority w:val="99"/>
    <w:unhideWhenUsed/>
    <w:rsid w:val="00AB3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AB3C63"/>
    <w:pPr>
      <w:widowControl w:val="0"/>
      <w:tabs>
        <w:tab w:val="left" w:pos="426"/>
        <w:tab w:val="right" w:leader="dot" w:pos="9498"/>
      </w:tabs>
      <w:suppressAutoHyphens/>
      <w:spacing w:after="0" w:line="360" w:lineRule="auto"/>
    </w:pPr>
    <w:rPr>
      <w:rFonts w:ascii="Times New Roman" w:eastAsia="MS Mincho" w:hAnsi="Times New Roman" w:cs="Times New Roman"/>
      <w:b/>
      <w:sz w:val="24"/>
      <w:szCs w:val="24"/>
      <w:lang w:eastAsia="ja-JP"/>
    </w:rPr>
  </w:style>
  <w:style w:type="paragraph" w:styleId="a6">
    <w:name w:val="header"/>
    <w:basedOn w:val="a"/>
    <w:link w:val="a7"/>
    <w:uiPriority w:val="99"/>
    <w:unhideWhenUsed/>
    <w:rsid w:val="00AB3C63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rsid w:val="00AB3C63"/>
    <w:rPr>
      <w:rFonts w:ascii="Calibri" w:eastAsia="Times New Roman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B3C63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9">
    <w:name w:val="Нижний колонтитул Знак"/>
    <w:basedOn w:val="a0"/>
    <w:link w:val="a8"/>
    <w:uiPriority w:val="99"/>
    <w:rsid w:val="00AB3C63"/>
    <w:rPr>
      <w:rFonts w:ascii="Calibri" w:eastAsia="Times New Roman" w:hAnsi="Calibri" w:cs="Times New Roman"/>
      <w:sz w:val="20"/>
      <w:szCs w:val="20"/>
    </w:rPr>
  </w:style>
  <w:style w:type="paragraph" w:styleId="aa">
    <w:name w:val="caption"/>
    <w:basedOn w:val="a"/>
    <w:uiPriority w:val="99"/>
    <w:semiHidden/>
    <w:unhideWhenUsed/>
    <w:qFormat/>
    <w:rsid w:val="00AB3C63"/>
    <w:pPr>
      <w:widowControl w:val="0"/>
      <w:suppressLineNumbers/>
      <w:suppressAutoHyphens/>
      <w:spacing w:before="120" w:after="120" w:line="240" w:lineRule="auto"/>
      <w:ind w:left="786" w:hanging="360"/>
      <w:jc w:val="both"/>
    </w:pPr>
    <w:rPr>
      <w:rFonts w:ascii="Times New Roman" w:eastAsia="SimSun" w:hAnsi="Times New Roman" w:cs="Mangal"/>
      <w:i/>
      <w:iCs/>
      <w:kern w:val="2"/>
      <w:sz w:val="24"/>
      <w:szCs w:val="24"/>
      <w:lang w:eastAsia="zh-CN" w:bidi="hi-IN"/>
    </w:rPr>
  </w:style>
  <w:style w:type="paragraph" w:styleId="ab">
    <w:name w:val="List"/>
    <w:basedOn w:val="a"/>
    <w:uiPriority w:val="99"/>
    <w:unhideWhenUsed/>
    <w:rsid w:val="00AB3C63"/>
    <w:pPr>
      <w:spacing w:after="0" w:line="240" w:lineRule="auto"/>
      <w:ind w:left="283" w:hanging="283"/>
    </w:pPr>
    <w:rPr>
      <w:rFonts w:ascii="Arial" w:eastAsia="Times New Roman" w:hAnsi="Arial" w:cs="Wingdings"/>
      <w:sz w:val="24"/>
      <w:szCs w:val="28"/>
      <w:lang w:eastAsia="ar-SA"/>
    </w:rPr>
  </w:style>
  <w:style w:type="paragraph" w:styleId="21">
    <w:name w:val="List 2"/>
    <w:basedOn w:val="a"/>
    <w:uiPriority w:val="99"/>
    <w:unhideWhenUsed/>
    <w:rsid w:val="00AB3C63"/>
    <w:pPr>
      <w:widowControl w:val="0"/>
      <w:suppressAutoHyphens/>
      <w:spacing w:after="0" w:line="240" w:lineRule="auto"/>
      <w:ind w:left="566" w:hanging="283"/>
      <w:contextualSpacing/>
      <w:jc w:val="both"/>
    </w:pPr>
    <w:rPr>
      <w:rFonts w:ascii="Calibri" w:eastAsia="Times New Roman" w:hAnsi="Calibri" w:cs="Times New Roman"/>
      <w:sz w:val="28"/>
      <w:szCs w:val="20"/>
    </w:rPr>
  </w:style>
  <w:style w:type="paragraph" w:styleId="ac">
    <w:name w:val="Body Text"/>
    <w:basedOn w:val="a"/>
    <w:link w:val="ad"/>
    <w:uiPriority w:val="1"/>
    <w:unhideWhenUsed/>
    <w:qFormat/>
    <w:rsid w:val="00AB3C63"/>
    <w:pPr>
      <w:widowControl w:val="0"/>
      <w:suppressAutoHyphens/>
      <w:spacing w:after="120" w:line="240" w:lineRule="auto"/>
    </w:pPr>
    <w:rPr>
      <w:rFonts w:ascii="Arial" w:eastAsia="SimSun" w:hAnsi="Arial" w:cs="Mangal"/>
      <w:kern w:val="2"/>
      <w:sz w:val="20"/>
      <w:szCs w:val="24"/>
      <w:lang w:eastAsia="hi-IN" w:bidi="hi-IN"/>
    </w:rPr>
  </w:style>
  <w:style w:type="character" w:customStyle="1" w:styleId="ad">
    <w:name w:val="Основной текст Знак"/>
    <w:basedOn w:val="a0"/>
    <w:link w:val="ac"/>
    <w:uiPriority w:val="1"/>
    <w:rsid w:val="00AB3C63"/>
    <w:rPr>
      <w:rFonts w:ascii="Arial" w:eastAsia="SimSun" w:hAnsi="Arial" w:cs="Mangal"/>
      <w:kern w:val="2"/>
      <w:sz w:val="20"/>
      <w:szCs w:val="24"/>
      <w:lang w:eastAsia="hi-IN" w:bidi="hi-IN"/>
    </w:rPr>
  </w:style>
  <w:style w:type="paragraph" w:styleId="22">
    <w:name w:val="Body Text Indent 2"/>
    <w:basedOn w:val="a"/>
    <w:link w:val="23"/>
    <w:uiPriority w:val="99"/>
    <w:semiHidden/>
    <w:unhideWhenUsed/>
    <w:rsid w:val="00AB3C63"/>
    <w:pPr>
      <w:spacing w:after="120" w:line="480" w:lineRule="auto"/>
      <w:ind w:left="283"/>
    </w:pPr>
    <w:rPr>
      <w:rFonts w:ascii="Calibri" w:eastAsia="Times New Roman" w:hAnsi="Calibri" w:cs="Times New Roman"/>
      <w:sz w:val="20"/>
      <w:szCs w:val="20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AB3C63"/>
    <w:rPr>
      <w:rFonts w:ascii="Calibri" w:eastAsia="Times New Roman" w:hAnsi="Calibri" w:cs="Times New Roman"/>
      <w:sz w:val="20"/>
      <w:szCs w:val="20"/>
    </w:rPr>
  </w:style>
  <w:style w:type="paragraph" w:styleId="32">
    <w:name w:val="Body Text Indent 3"/>
    <w:basedOn w:val="a"/>
    <w:link w:val="33"/>
    <w:uiPriority w:val="99"/>
    <w:semiHidden/>
    <w:unhideWhenUsed/>
    <w:rsid w:val="00AB3C63"/>
    <w:pPr>
      <w:spacing w:after="120" w:line="240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AB3C63"/>
    <w:rPr>
      <w:rFonts w:ascii="Calibri" w:eastAsia="Times New Roman" w:hAnsi="Calibri" w:cs="Times New Roman"/>
      <w:sz w:val="16"/>
      <w:szCs w:val="16"/>
    </w:rPr>
  </w:style>
  <w:style w:type="paragraph" w:styleId="ae">
    <w:name w:val="Block Text"/>
    <w:basedOn w:val="a"/>
    <w:uiPriority w:val="99"/>
    <w:semiHidden/>
    <w:unhideWhenUsed/>
    <w:rsid w:val="00AB3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Plain Text"/>
    <w:basedOn w:val="a"/>
    <w:link w:val="af0"/>
    <w:uiPriority w:val="99"/>
    <w:semiHidden/>
    <w:unhideWhenUsed/>
    <w:rsid w:val="00AB3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Текст Знак"/>
    <w:basedOn w:val="a0"/>
    <w:link w:val="af"/>
    <w:uiPriority w:val="99"/>
    <w:semiHidden/>
    <w:rsid w:val="00AB3C63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No Spacing"/>
    <w:uiPriority w:val="1"/>
    <w:qFormat/>
    <w:rsid w:val="00AB3C63"/>
    <w:pPr>
      <w:spacing w:after="0" w:line="240" w:lineRule="auto"/>
    </w:pPr>
    <w:rPr>
      <w:rFonts w:ascii="Times New Roman" w:eastAsia="Times New Roman" w:hAnsi="Times New Roman" w:cs="Times New Roman"/>
      <w:spacing w:val="30"/>
      <w:sz w:val="24"/>
      <w:szCs w:val="24"/>
    </w:rPr>
  </w:style>
  <w:style w:type="paragraph" w:styleId="af2">
    <w:name w:val="List Paragraph"/>
    <w:basedOn w:val="a"/>
    <w:link w:val="af3"/>
    <w:uiPriority w:val="1"/>
    <w:qFormat/>
    <w:rsid w:val="00AB3C6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paragraph" w:customStyle="1" w:styleId="220">
    <w:name w:val="Основной текст с отступом 22"/>
    <w:basedOn w:val="a"/>
    <w:uiPriority w:val="99"/>
    <w:rsid w:val="00AB3C63"/>
    <w:pPr>
      <w:widowControl w:val="0"/>
      <w:suppressAutoHyphens/>
      <w:spacing w:after="120" w:line="480" w:lineRule="auto"/>
      <w:ind w:left="283" w:hanging="360"/>
      <w:jc w:val="both"/>
    </w:pPr>
    <w:rPr>
      <w:rFonts w:ascii="Times New Roman" w:eastAsia="Times New Roman" w:hAnsi="Times New Roman" w:cs="Times New Roman"/>
      <w:kern w:val="2"/>
      <w:sz w:val="24"/>
      <w:szCs w:val="24"/>
      <w:lang w:eastAsia="zh-CN"/>
    </w:rPr>
  </w:style>
  <w:style w:type="paragraph" w:customStyle="1" w:styleId="Style3">
    <w:name w:val="Style3"/>
    <w:basedOn w:val="a"/>
    <w:uiPriority w:val="99"/>
    <w:rsid w:val="00AB3C63"/>
    <w:pPr>
      <w:widowControl w:val="0"/>
      <w:suppressAutoHyphens/>
      <w:autoSpaceDE w:val="0"/>
      <w:autoSpaceDN w:val="0"/>
      <w:adjustRightInd w:val="0"/>
      <w:spacing w:after="0" w:line="240" w:lineRule="auto"/>
      <w:ind w:left="786" w:hanging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AB3C63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AB3C63"/>
  </w:style>
  <w:style w:type="character" w:customStyle="1" w:styleId="kbtitlemain">
    <w:name w:val="kbtitlemain"/>
    <w:basedOn w:val="a0"/>
    <w:rsid w:val="00AB3C63"/>
  </w:style>
  <w:style w:type="character" w:customStyle="1" w:styleId="keyword">
    <w:name w:val="keyword"/>
    <w:basedOn w:val="a0"/>
    <w:rsid w:val="00AB3C63"/>
  </w:style>
  <w:style w:type="character" w:customStyle="1" w:styleId="FontStyle17">
    <w:name w:val="Font Style17"/>
    <w:rsid w:val="00AB3C63"/>
    <w:rPr>
      <w:rFonts w:ascii="Times New Roman" w:hAnsi="Times New Roman" w:cs="Times New Roman" w:hint="default"/>
      <w:sz w:val="26"/>
      <w:szCs w:val="26"/>
    </w:rPr>
  </w:style>
  <w:style w:type="table" w:styleId="af4">
    <w:name w:val="Table Grid"/>
    <w:basedOn w:val="a1"/>
    <w:uiPriority w:val="59"/>
    <w:rsid w:val="00AB3C63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Strong"/>
    <w:uiPriority w:val="22"/>
    <w:qFormat/>
    <w:rsid w:val="00AB3C63"/>
    <w:rPr>
      <w:b/>
      <w:bCs/>
    </w:rPr>
  </w:style>
  <w:style w:type="paragraph" w:styleId="af6">
    <w:name w:val="Balloon Text"/>
    <w:basedOn w:val="a"/>
    <w:link w:val="af7"/>
    <w:uiPriority w:val="99"/>
    <w:semiHidden/>
    <w:unhideWhenUsed/>
    <w:rsid w:val="00AB3C63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AB3C63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AB3C6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AB3C63"/>
  </w:style>
  <w:style w:type="paragraph" w:customStyle="1" w:styleId="Default">
    <w:name w:val="Default"/>
    <w:rsid w:val="00AB3C6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4">
    <w:name w:val="toc 2"/>
    <w:basedOn w:val="a"/>
    <w:uiPriority w:val="39"/>
    <w:qFormat/>
    <w:rsid w:val="00AB3C63"/>
    <w:pPr>
      <w:widowControl w:val="0"/>
      <w:spacing w:before="98" w:after="0" w:line="240" w:lineRule="auto"/>
      <w:ind w:left="102"/>
    </w:pPr>
    <w:rPr>
      <w:rFonts w:ascii="Calibri" w:eastAsia="Calibri" w:hAnsi="Calibri" w:cs="Times New Roman"/>
      <w:lang w:val="en-US" w:eastAsia="en-US"/>
    </w:rPr>
  </w:style>
  <w:style w:type="paragraph" w:styleId="34">
    <w:name w:val="toc 3"/>
    <w:basedOn w:val="a"/>
    <w:uiPriority w:val="39"/>
    <w:qFormat/>
    <w:rsid w:val="00AB3C63"/>
    <w:pPr>
      <w:widowControl w:val="0"/>
      <w:spacing w:before="98" w:after="0" w:line="240" w:lineRule="auto"/>
      <w:ind w:left="102"/>
    </w:pPr>
    <w:rPr>
      <w:rFonts w:ascii="Calibri" w:eastAsia="Calibri" w:hAnsi="Calibri" w:cs="Times New Roman"/>
      <w:b/>
      <w:bCs/>
      <w:i/>
      <w:lang w:val="en-US" w:eastAsia="en-US"/>
    </w:rPr>
  </w:style>
  <w:style w:type="numbering" w:customStyle="1" w:styleId="25">
    <w:name w:val="Нет списка2"/>
    <w:next w:val="a2"/>
    <w:uiPriority w:val="99"/>
    <w:semiHidden/>
    <w:unhideWhenUsed/>
    <w:rsid w:val="00AB3C63"/>
  </w:style>
  <w:style w:type="table" w:customStyle="1" w:styleId="TableNormal1">
    <w:name w:val="Table Normal1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35">
    <w:name w:val="Нет списка3"/>
    <w:next w:val="a2"/>
    <w:uiPriority w:val="99"/>
    <w:semiHidden/>
    <w:unhideWhenUsed/>
    <w:rsid w:val="00AB3C63"/>
  </w:style>
  <w:style w:type="table" w:customStyle="1" w:styleId="TableNormal2">
    <w:name w:val="Table Normal2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AB3C63"/>
  </w:style>
  <w:style w:type="table" w:customStyle="1" w:styleId="TableNormal3">
    <w:name w:val="Table Normal3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1">
    <w:name w:val="Нет списка5"/>
    <w:next w:val="a2"/>
    <w:uiPriority w:val="99"/>
    <w:semiHidden/>
    <w:unhideWhenUsed/>
    <w:rsid w:val="00AB3C63"/>
  </w:style>
  <w:style w:type="table" w:customStyle="1" w:styleId="TableNormal4">
    <w:name w:val="Table Normal4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Стиль1"/>
    <w:basedOn w:val="a"/>
    <w:link w:val="14"/>
    <w:qFormat/>
    <w:rsid w:val="00AB3C63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8"/>
    </w:rPr>
  </w:style>
  <w:style w:type="character" w:customStyle="1" w:styleId="texample">
    <w:name w:val="texample"/>
    <w:rsid w:val="00AB3C63"/>
  </w:style>
  <w:style w:type="character" w:customStyle="1" w:styleId="14">
    <w:name w:val="Стиль1 Знак"/>
    <w:link w:val="13"/>
    <w:rsid w:val="00AB3C63"/>
    <w:rPr>
      <w:rFonts w:ascii="Times New Roman" w:eastAsia="Times New Roman" w:hAnsi="Times New Roman" w:cs="Times New Roman"/>
      <w:i/>
      <w:sz w:val="28"/>
      <w:szCs w:val="28"/>
    </w:rPr>
  </w:style>
  <w:style w:type="table" w:customStyle="1" w:styleId="TableNormal5">
    <w:name w:val="Table Normal5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style-span">
    <w:name w:val="apple-style-span"/>
    <w:rsid w:val="00AB3C63"/>
  </w:style>
  <w:style w:type="table" w:customStyle="1" w:styleId="TableNormal6">
    <w:name w:val="Table Normal6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Стиль2"/>
    <w:basedOn w:val="af2"/>
    <w:link w:val="27"/>
    <w:qFormat/>
    <w:rsid w:val="00AB3C63"/>
    <w:pPr>
      <w:ind w:left="0" w:firstLine="567"/>
      <w:jc w:val="both"/>
    </w:pPr>
    <w:rPr>
      <w:rFonts w:ascii="Times New Roman" w:hAnsi="Times New Roman"/>
      <w:sz w:val="28"/>
      <w:szCs w:val="28"/>
    </w:rPr>
  </w:style>
  <w:style w:type="numbering" w:customStyle="1" w:styleId="6">
    <w:name w:val="Нет списка6"/>
    <w:next w:val="a2"/>
    <w:uiPriority w:val="99"/>
    <w:semiHidden/>
    <w:unhideWhenUsed/>
    <w:rsid w:val="00AB3C63"/>
  </w:style>
  <w:style w:type="character" w:customStyle="1" w:styleId="af3">
    <w:name w:val="Абзац списка Знак"/>
    <w:basedOn w:val="a0"/>
    <w:link w:val="af2"/>
    <w:uiPriority w:val="1"/>
    <w:rsid w:val="00AB3C63"/>
    <w:rPr>
      <w:rFonts w:ascii="Calibri" w:eastAsia="Times New Roman" w:hAnsi="Calibri" w:cs="Times New Roman"/>
      <w:sz w:val="20"/>
      <w:szCs w:val="20"/>
    </w:rPr>
  </w:style>
  <w:style w:type="character" w:customStyle="1" w:styleId="27">
    <w:name w:val="Стиль2 Знак"/>
    <w:link w:val="26"/>
    <w:rsid w:val="00AB3C63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8">
    <w:name w:val="Table Normal8"/>
    <w:uiPriority w:val="2"/>
    <w:semiHidden/>
    <w:unhideWhenUsed/>
    <w:qFormat/>
    <w:rsid w:val="00AB3C63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Стиль3"/>
    <w:basedOn w:val="26"/>
    <w:link w:val="36"/>
    <w:qFormat/>
    <w:rsid w:val="00AB3C63"/>
    <w:pPr>
      <w:numPr>
        <w:numId w:val="10"/>
      </w:numPr>
    </w:pPr>
    <w:rPr>
      <w:rFonts w:eastAsia="Arial"/>
    </w:rPr>
  </w:style>
  <w:style w:type="paragraph" w:styleId="42">
    <w:name w:val="toc 4"/>
    <w:basedOn w:val="a"/>
    <w:next w:val="a"/>
    <w:autoRedefine/>
    <w:uiPriority w:val="39"/>
    <w:unhideWhenUsed/>
    <w:rsid w:val="00AB3C63"/>
    <w:pPr>
      <w:spacing w:after="100"/>
      <w:ind w:left="660"/>
    </w:pPr>
    <w:rPr>
      <w:rFonts w:ascii="Calibri" w:eastAsia="Times New Roman" w:hAnsi="Calibri" w:cs="Times New Roman"/>
    </w:rPr>
  </w:style>
  <w:style w:type="character" w:customStyle="1" w:styleId="36">
    <w:name w:val="Стиль3 Знак"/>
    <w:link w:val="3"/>
    <w:rsid w:val="00AB3C63"/>
    <w:rPr>
      <w:rFonts w:ascii="Times New Roman" w:eastAsia="Arial" w:hAnsi="Times New Roman" w:cs="Times New Roman"/>
      <w:sz w:val="28"/>
      <w:szCs w:val="28"/>
    </w:rPr>
  </w:style>
  <w:style w:type="paragraph" w:styleId="52">
    <w:name w:val="toc 5"/>
    <w:basedOn w:val="a"/>
    <w:next w:val="a"/>
    <w:autoRedefine/>
    <w:uiPriority w:val="39"/>
    <w:unhideWhenUsed/>
    <w:rsid w:val="00AB3C63"/>
    <w:pPr>
      <w:spacing w:after="100"/>
      <w:ind w:left="880"/>
    </w:pPr>
    <w:rPr>
      <w:rFonts w:ascii="Calibri" w:eastAsia="Times New Roman" w:hAnsi="Calibri" w:cs="Times New Roman"/>
    </w:rPr>
  </w:style>
  <w:style w:type="paragraph" w:styleId="60">
    <w:name w:val="toc 6"/>
    <w:basedOn w:val="a"/>
    <w:next w:val="a"/>
    <w:autoRedefine/>
    <w:uiPriority w:val="39"/>
    <w:unhideWhenUsed/>
    <w:rsid w:val="00AB3C63"/>
    <w:pPr>
      <w:spacing w:after="100"/>
      <w:ind w:left="1100"/>
    </w:pPr>
    <w:rPr>
      <w:rFonts w:ascii="Calibri" w:eastAsia="Times New Roman" w:hAnsi="Calibri" w:cs="Times New Roman"/>
    </w:rPr>
  </w:style>
  <w:style w:type="paragraph" w:styleId="7">
    <w:name w:val="toc 7"/>
    <w:basedOn w:val="a"/>
    <w:next w:val="a"/>
    <w:autoRedefine/>
    <w:uiPriority w:val="39"/>
    <w:unhideWhenUsed/>
    <w:rsid w:val="00AB3C63"/>
    <w:pPr>
      <w:spacing w:after="100"/>
      <w:ind w:left="1320"/>
    </w:pPr>
    <w:rPr>
      <w:rFonts w:ascii="Calibri" w:eastAsia="Times New Roman" w:hAnsi="Calibri" w:cs="Times New Roman"/>
    </w:rPr>
  </w:style>
  <w:style w:type="paragraph" w:styleId="8">
    <w:name w:val="toc 8"/>
    <w:basedOn w:val="a"/>
    <w:next w:val="a"/>
    <w:autoRedefine/>
    <w:uiPriority w:val="39"/>
    <w:unhideWhenUsed/>
    <w:rsid w:val="00AB3C63"/>
    <w:pPr>
      <w:spacing w:after="100"/>
      <w:ind w:left="1540"/>
    </w:pPr>
    <w:rPr>
      <w:rFonts w:ascii="Calibri" w:eastAsia="Times New Roman" w:hAnsi="Calibri" w:cs="Times New Roman"/>
    </w:rPr>
  </w:style>
  <w:style w:type="paragraph" w:styleId="9">
    <w:name w:val="toc 9"/>
    <w:basedOn w:val="a"/>
    <w:next w:val="a"/>
    <w:autoRedefine/>
    <w:uiPriority w:val="39"/>
    <w:unhideWhenUsed/>
    <w:rsid w:val="00AB3C63"/>
    <w:pPr>
      <w:spacing w:after="100"/>
      <w:ind w:left="1760"/>
    </w:pPr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1410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7</cp:revision>
  <dcterms:created xsi:type="dcterms:W3CDTF">2018-01-23T05:19:00Z</dcterms:created>
  <dcterms:modified xsi:type="dcterms:W3CDTF">2018-01-23T06:36:00Z</dcterms:modified>
</cp:coreProperties>
</file>