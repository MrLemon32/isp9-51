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597" w:rsidRPr="00E10598" w:rsidRDefault="00BF7597" w:rsidP="00BF7597">
      <w:pPr>
        <w:pStyle w:val="af2"/>
        <w:jc w:val="center"/>
        <w:outlineLvl w:val="2"/>
        <w:rPr>
          <w:rFonts w:ascii="Times New Roman" w:hAnsi="Times New Roman"/>
          <w:b/>
          <w:sz w:val="28"/>
          <w:szCs w:val="28"/>
        </w:rPr>
      </w:pPr>
      <w:bookmarkStart w:id="0" w:name="_Toc405851232"/>
      <w:r w:rsidRPr="00E10598">
        <w:rPr>
          <w:rFonts w:ascii="Times New Roman" w:hAnsi="Times New Roman"/>
          <w:b/>
          <w:sz w:val="28"/>
          <w:szCs w:val="28"/>
        </w:rPr>
        <w:t>Лабораторная работа 2.</w:t>
      </w:r>
      <w:bookmarkEnd w:id="0"/>
    </w:p>
    <w:p w:rsidR="00BF7597" w:rsidRPr="00E10598" w:rsidRDefault="00BF7597" w:rsidP="00BF7597">
      <w:pPr>
        <w:pStyle w:val="af2"/>
        <w:jc w:val="center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b/>
          <w:sz w:val="28"/>
          <w:szCs w:val="28"/>
        </w:rPr>
        <w:t>Тема:</w:t>
      </w:r>
      <w:r w:rsidRPr="00E10598">
        <w:rPr>
          <w:rFonts w:ascii="Times New Roman" w:hAnsi="Times New Roman"/>
          <w:sz w:val="28"/>
          <w:szCs w:val="28"/>
        </w:rPr>
        <w:t xml:space="preserve">  Организация функционирования ЛВС на базе ОС Windows Server 2003. Настройка сервера имен.</w:t>
      </w:r>
    </w:p>
    <w:p w:rsidR="00BF7597" w:rsidRPr="00E10598" w:rsidRDefault="00BF7597" w:rsidP="00BF7597">
      <w:pPr>
        <w:pStyle w:val="af2"/>
        <w:rPr>
          <w:rFonts w:ascii="Times New Roman" w:hAnsi="Times New Roman"/>
          <w:b/>
          <w:sz w:val="28"/>
          <w:szCs w:val="28"/>
        </w:rPr>
      </w:pPr>
      <w:r w:rsidRPr="00E10598">
        <w:rPr>
          <w:rFonts w:ascii="Times New Roman" w:hAnsi="Times New Roman"/>
          <w:b/>
          <w:sz w:val="28"/>
          <w:szCs w:val="28"/>
        </w:rPr>
        <w:t xml:space="preserve">Цель занятия: </w:t>
      </w:r>
      <w:r w:rsidRPr="00E10598">
        <w:rPr>
          <w:rFonts w:ascii="Times New Roman" w:hAnsi="Times New Roman"/>
          <w:sz w:val="28"/>
          <w:szCs w:val="28"/>
        </w:rPr>
        <w:t>получить навыки  устанавки ОС Windows Server 2003, сервера имён, добавлять зоны расширения имён, включать автоматическое обновление зон.</w:t>
      </w:r>
    </w:p>
    <w:p w:rsidR="00BF7597" w:rsidRPr="00E10598" w:rsidRDefault="00BF7597" w:rsidP="00BF7597">
      <w:pPr>
        <w:pStyle w:val="af2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b/>
          <w:sz w:val="28"/>
          <w:szCs w:val="28"/>
        </w:rPr>
        <w:t xml:space="preserve">Продолжительность занятия: </w:t>
      </w:r>
      <w:r w:rsidRPr="00091570">
        <w:rPr>
          <w:rFonts w:ascii="Times New Roman" w:hAnsi="Times New Roman"/>
          <w:color w:val="FF0000"/>
          <w:sz w:val="28"/>
          <w:szCs w:val="28"/>
        </w:rPr>
        <w:t>180 мин.</w:t>
      </w:r>
    </w:p>
    <w:p w:rsidR="00BF7597" w:rsidRPr="00E10598" w:rsidRDefault="00BF7597" w:rsidP="00BF7597">
      <w:pPr>
        <w:pStyle w:val="af2"/>
        <w:ind w:left="0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BF7597" w:rsidRPr="00E10598" w:rsidRDefault="00BF7597" w:rsidP="00BF7597">
      <w:pPr>
        <w:pStyle w:val="1"/>
        <w:kinsoku w:val="0"/>
        <w:overflowPunct w:val="0"/>
        <w:spacing w:line="274" w:lineRule="exact"/>
        <w:rPr>
          <w:b w:val="0"/>
          <w:bCs w:val="0"/>
          <w:szCs w:val="28"/>
        </w:rPr>
      </w:pPr>
      <w:bookmarkStart w:id="1" w:name="_Toc405849720"/>
      <w:bookmarkStart w:id="2" w:name="_Toc405851233"/>
      <w:r w:rsidRPr="00E10598">
        <w:rPr>
          <w:spacing w:val="-1"/>
          <w:szCs w:val="28"/>
        </w:rPr>
        <w:t>Краткие</w:t>
      </w:r>
      <w:r w:rsidRPr="00E10598">
        <w:rPr>
          <w:spacing w:val="-4"/>
          <w:szCs w:val="28"/>
        </w:rPr>
        <w:t xml:space="preserve"> </w:t>
      </w:r>
      <w:r w:rsidRPr="00E10598">
        <w:rPr>
          <w:spacing w:val="-1"/>
          <w:szCs w:val="28"/>
        </w:rPr>
        <w:t xml:space="preserve">теоретические </w:t>
      </w:r>
      <w:r w:rsidRPr="00E10598">
        <w:rPr>
          <w:szCs w:val="28"/>
        </w:rPr>
        <w:t xml:space="preserve">и </w:t>
      </w:r>
      <w:r w:rsidRPr="00E10598">
        <w:rPr>
          <w:spacing w:val="-1"/>
          <w:szCs w:val="28"/>
        </w:rPr>
        <w:t>справочно-информационные</w:t>
      </w:r>
      <w:r w:rsidRPr="00E10598">
        <w:rPr>
          <w:spacing w:val="-2"/>
          <w:szCs w:val="28"/>
        </w:rPr>
        <w:t xml:space="preserve"> </w:t>
      </w:r>
      <w:r w:rsidRPr="00E10598">
        <w:rPr>
          <w:szCs w:val="28"/>
        </w:rPr>
        <w:t>материалы</w:t>
      </w:r>
      <w:r w:rsidRPr="00E10598">
        <w:rPr>
          <w:spacing w:val="-3"/>
          <w:szCs w:val="28"/>
        </w:rPr>
        <w:t xml:space="preserve"> </w:t>
      </w:r>
      <w:r w:rsidRPr="00E10598">
        <w:rPr>
          <w:szCs w:val="28"/>
        </w:rPr>
        <w:t>по теме</w:t>
      </w:r>
      <w:r w:rsidRPr="00E10598">
        <w:rPr>
          <w:spacing w:val="-2"/>
          <w:szCs w:val="28"/>
        </w:rPr>
        <w:t xml:space="preserve"> </w:t>
      </w:r>
      <w:r w:rsidRPr="00E10598">
        <w:rPr>
          <w:szCs w:val="28"/>
        </w:rPr>
        <w:t>занятия.</w:t>
      </w:r>
      <w:bookmarkEnd w:id="1"/>
      <w:bookmarkEnd w:id="2"/>
    </w:p>
    <w:p w:rsidR="00BF7597" w:rsidRPr="00E10598" w:rsidRDefault="00BF7597" w:rsidP="00BF7597">
      <w:pPr>
        <w:pStyle w:val="ac"/>
        <w:kinsoku w:val="0"/>
        <w:overflowPunct w:val="0"/>
        <w:ind w:left="243" w:right="10" w:firstLine="566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Система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доменных имен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)</w:t>
      </w:r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была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исходно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определена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документах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2"/>
          <w:sz w:val="28"/>
          <w:szCs w:val="28"/>
        </w:rPr>
        <w:t>RFC</w:t>
      </w:r>
      <w:r w:rsidRPr="00E10598">
        <w:rPr>
          <w:rFonts w:ascii="Times New Roman" w:hAnsi="Times New Roman" w:cs="Times New Roman"/>
          <w:b/>
          <w:bCs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Request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for Comments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1034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и 1035</w:t>
      </w:r>
      <w:r w:rsidRPr="00E10598">
        <w:rPr>
          <w:rFonts w:ascii="Times New Roman" w:hAnsi="Times New Roman" w:cs="Times New Roman"/>
          <w:sz w:val="28"/>
          <w:szCs w:val="28"/>
        </w:rPr>
        <w:t>. Эти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документы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определяют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следующие элементы,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общие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реализаций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программного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обеспечения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1"/>
        </w:numPr>
        <w:kinsoku w:val="0"/>
        <w:overflowPunct w:val="0"/>
        <w:ind w:right="12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доменных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которое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задает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структурированную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иерархию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доменов,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используемую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организации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имен.</w:t>
      </w:r>
    </w:p>
    <w:p w:rsidR="00BF7597" w:rsidRPr="00E10598" w:rsidRDefault="00BF7597" w:rsidP="00BF7597">
      <w:pPr>
        <w:pStyle w:val="ac"/>
        <w:numPr>
          <w:ilvl w:val="0"/>
          <w:numId w:val="11"/>
        </w:numPr>
        <w:kinsoku w:val="0"/>
        <w:overflowPunct w:val="0"/>
        <w:ind w:right="101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сопоставляющие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доменные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имена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определенным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типам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н-</w:t>
      </w:r>
      <w:proofErr w:type="gramEnd"/>
      <w:r w:rsidRPr="00E10598">
        <w:rPr>
          <w:rFonts w:ascii="Times New Roman" w:hAnsi="Times New Roman" w:cs="Times New Roman"/>
          <w:spacing w:val="6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формации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ресурсах,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которые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используются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регистрации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разрешении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про-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странстве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имен.</w:t>
      </w:r>
    </w:p>
    <w:p w:rsidR="00BF7597" w:rsidRPr="00E10598" w:rsidRDefault="00BF7597" w:rsidP="00BF7597">
      <w:pPr>
        <w:pStyle w:val="ac"/>
        <w:numPr>
          <w:ilvl w:val="0"/>
          <w:numId w:val="11"/>
        </w:numPr>
        <w:kinsoku w:val="0"/>
        <w:overflowPunct w:val="0"/>
        <w:ind w:right="101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-серверы,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которые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сохраняют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отвечают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клиен</w:t>
      </w:r>
      <w:r w:rsidRPr="00E10598">
        <w:rPr>
          <w:rFonts w:ascii="Times New Roman" w:hAnsi="Times New Roman" w:cs="Times New Roman"/>
          <w:sz w:val="28"/>
          <w:szCs w:val="28"/>
        </w:rPr>
        <w:t>тов.</w:t>
      </w:r>
    </w:p>
    <w:p w:rsidR="00BF7597" w:rsidRPr="00E10598" w:rsidRDefault="00BF7597" w:rsidP="00BF7597">
      <w:pPr>
        <w:pStyle w:val="ac"/>
        <w:numPr>
          <w:ilvl w:val="0"/>
          <w:numId w:val="11"/>
        </w:numPr>
        <w:kinsoku w:val="0"/>
        <w:overflowPunct w:val="0"/>
        <w:ind w:right="115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-клиенты,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которые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также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называют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системами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запраши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вающие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серверы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поиска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разрешения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типам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записей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ресурсов,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указанным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запросе.</w:t>
      </w:r>
    </w:p>
    <w:p w:rsidR="00BF7597" w:rsidRPr="00E10598" w:rsidRDefault="00BF7597" w:rsidP="00BF7597">
      <w:pPr>
        <w:pStyle w:val="ac"/>
        <w:kinsoku w:val="0"/>
        <w:overflowPunct w:val="0"/>
        <w:ind w:left="243" w:right="109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доменных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показано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следующем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рисунке,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базируется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концепции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дерева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именованных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доменов.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Каждый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уровень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дерева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представлять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ветвь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лист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дерева.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Ветвь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представляет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уровень,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котором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используется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несколько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определяющих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семейство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именованных ресурсов.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Лист представляет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единственное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которое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используется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этом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уровне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конкретного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ресурса.</w:t>
      </w: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lang w:eastAsia="ru-RU" w:bidi="ar-SA"/>
        </w:rPr>
        <w:lastRenderedPageBreak/>
        <w:drawing>
          <wp:inline distT="0" distB="0" distL="0" distR="0">
            <wp:extent cx="5796280" cy="293433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293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97" w:rsidRPr="00E10598" w:rsidRDefault="00BF7597" w:rsidP="00BF7597">
      <w:pPr>
        <w:pStyle w:val="ac"/>
        <w:kinsoku w:val="0"/>
        <w:overflowPunct w:val="0"/>
        <w:spacing w:before="200"/>
        <w:ind w:left="2663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Рисунок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1.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Пространство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доменных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имен.</w:t>
      </w:r>
    </w:p>
    <w:p w:rsidR="00BF7597" w:rsidRPr="00E10598" w:rsidRDefault="00BF7597" w:rsidP="00BF7597">
      <w:pPr>
        <w:pStyle w:val="ac"/>
        <w:kinsoku w:val="0"/>
        <w:overflowPunct w:val="0"/>
        <w:spacing w:before="46"/>
        <w:ind w:left="283" w:right="125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разрешения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существенно,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часто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действуют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-клиенты,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запрашивая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другие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серверы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целью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полного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разрешения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з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а-</w:t>
      </w:r>
      <w:proofErr w:type="gramEnd"/>
      <w:r w:rsidRPr="00E10598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просе.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Любое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технически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представляет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Однако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пр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и-</w:t>
      </w:r>
      <w:proofErr w:type="gramEnd"/>
      <w:r w:rsidRPr="00E10598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нято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считать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идентифицируются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одним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пяти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способов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основании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уровня</w:t>
      </w:r>
      <w:r w:rsidRPr="00E10598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способа использования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имени.</w:t>
      </w:r>
    </w:p>
    <w:tbl>
      <w:tblPr>
        <w:tblW w:w="0" w:type="auto"/>
        <w:tblInd w:w="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732"/>
        <w:gridCol w:w="4540"/>
        <w:gridCol w:w="3136"/>
      </w:tblGrid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14"/>
        </w:trPr>
        <w:tc>
          <w:tcPr>
            <w:tcW w:w="1732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0"/>
              <w:ind w:left="349" w:right="221" w:firstLine="122"/>
              <w:rPr>
                <w:sz w:val="28"/>
                <w:szCs w:val="28"/>
              </w:rPr>
            </w:pPr>
            <w:r w:rsidRPr="00E10598">
              <w:rPr>
                <w:b/>
                <w:bCs/>
                <w:sz w:val="28"/>
                <w:szCs w:val="28"/>
              </w:rPr>
              <w:t xml:space="preserve">Тип 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>имени</w:t>
            </w:r>
          </w:p>
        </w:tc>
        <w:tc>
          <w:tcPr>
            <w:tcW w:w="4540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49"/>
              <w:ind w:left="125"/>
              <w:jc w:val="center"/>
              <w:rPr>
                <w:sz w:val="28"/>
                <w:szCs w:val="28"/>
              </w:rPr>
            </w:pPr>
            <w:r w:rsidRPr="00E10598">
              <w:rPr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3136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49"/>
              <w:ind w:left="125"/>
              <w:jc w:val="center"/>
              <w:rPr>
                <w:sz w:val="28"/>
                <w:szCs w:val="28"/>
              </w:rPr>
            </w:pPr>
            <w:r w:rsidRPr="00E10598">
              <w:rPr>
                <w:b/>
                <w:bCs/>
                <w:spacing w:val="-1"/>
                <w:sz w:val="28"/>
                <w:szCs w:val="28"/>
              </w:rPr>
              <w:t>Пример</w:t>
            </w:r>
          </w:p>
        </w:tc>
      </w:tr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97"/>
        </w:trPr>
        <w:tc>
          <w:tcPr>
            <w:tcW w:w="1732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4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ind w:left="260" w:right="133" w:firstLine="57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Корень</w:t>
            </w:r>
            <w:r w:rsidRPr="00E10598">
              <w:rPr>
                <w:spacing w:val="25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доменов</w:t>
            </w:r>
          </w:p>
        </w:tc>
        <w:tc>
          <w:tcPr>
            <w:tcW w:w="4540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3"/>
              <w:ind w:left="145" w:right="36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Вершина дерева,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представляющая</w:t>
            </w:r>
            <w:r w:rsidRPr="00E10598">
              <w:rPr>
                <w:spacing w:val="45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неименованный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уровень,</w:t>
            </w:r>
            <w:r w:rsidRPr="00E10598">
              <w:rPr>
                <w:sz w:val="28"/>
                <w:szCs w:val="28"/>
              </w:rPr>
              <w:t xml:space="preserve"> иногда</w:t>
            </w:r>
            <w:r w:rsidRPr="00E10598">
              <w:rPr>
                <w:spacing w:val="29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обозначается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парой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прямых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кав</w:t>
            </w:r>
            <w:proofErr w:type="gramStart"/>
            <w:r w:rsidRPr="00E10598">
              <w:rPr>
                <w:spacing w:val="-1"/>
                <w:sz w:val="28"/>
                <w:szCs w:val="28"/>
              </w:rPr>
              <w:t>ы-</w:t>
            </w:r>
            <w:proofErr w:type="gramEnd"/>
            <w:r w:rsidRPr="00E10598">
              <w:rPr>
                <w:spacing w:val="36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чек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(""),</w:t>
            </w:r>
            <w:r w:rsidRPr="00E10598">
              <w:rPr>
                <w:spacing w:val="3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указывающих пустое </w:t>
            </w:r>
            <w:r w:rsidRPr="00E10598">
              <w:rPr>
                <w:sz w:val="28"/>
                <w:szCs w:val="28"/>
              </w:rPr>
              <w:t>зна-</w:t>
            </w:r>
            <w:r w:rsidRPr="00E10598">
              <w:rPr>
                <w:spacing w:val="25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чение.</w:t>
            </w:r>
            <w:r w:rsidRPr="00E10598">
              <w:rPr>
                <w:sz w:val="28"/>
                <w:szCs w:val="28"/>
              </w:rPr>
              <w:t xml:space="preserve"> При </w:t>
            </w:r>
            <w:r w:rsidRPr="00E10598">
              <w:rPr>
                <w:spacing w:val="-1"/>
                <w:sz w:val="28"/>
                <w:szCs w:val="28"/>
              </w:rPr>
              <w:t>использовании</w:t>
            </w:r>
            <w:r w:rsidRPr="00E10598">
              <w:rPr>
                <w:sz w:val="28"/>
                <w:szCs w:val="28"/>
              </w:rPr>
              <w:t xml:space="preserve"> в д</w:t>
            </w:r>
            <w:proofErr w:type="gramStart"/>
            <w:r w:rsidRPr="00E10598">
              <w:rPr>
                <w:sz w:val="28"/>
                <w:szCs w:val="28"/>
              </w:rPr>
              <w:t>о-</w:t>
            </w:r>
            <w:proofErr w:type="gramEnd"/>
            <w:r w:rsidRPr="00E10598">
              <w:rPr>
                <w:spacing w:val="27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менном имени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b/>
                <w:bCs/>
                <w:i/>
                <w:iCs/>
                <w:spacing w:val="-1"/>
                <w:sz w:val="28"/>
                <w:szCs w:val="28"/>
              </w:rPr>
              <w:t>DNS</w:t>
            </w:r>
            <w:r w:rsidRPr="00E10598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для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этого</w:t>
            </w:r>
            <w:r w:rsidRPr="00E10598">
              <w:rPr>
                <w:spacing w:val="29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применяется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завершающая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точка</w:t>
            </w:r>
            <w:r w:rsidRPr="00E10598">
              <w:rPr>
                <w:spacing w:val="35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(.),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свидетельствующая,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что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имя</w:t>
            </w:r>
            <w:r w:rsidRPr="00E10598">
              <w:rPr>
                <w:spacing w:val="37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расположено</w:t>
            </w:r>
            <w:r w:rsidRPr="00E10598">
              <w:rPr>
                <w:sz w:val="28"/>
                <w:szCs w:val="28"/>
              </w:rPr>
              <w:t xml:space="preserve"> в корне</w:t>
            </w:r>
            <w:r w:rsidRPr="00E10598">
              <w:rPr>
                <w:spacing w:val="-1"/>
                <w:sz w:val="28"/>
                <w:szCs w:val="28"/>
              </w:rPr>
              <w:t xml:space="preserve"> или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на</w:t>
            </w:r>
            <w:r w:rsidRPr="00E10598">
              <w:rPr>
                <w:spacing w:val="-1"/>
                <w:sz w:val="28"/>
                <w:szCs w:val="28"/>
              </w:rPr>
              <w:t xml:space="preserve"> самом</w:t>
            </w:r>
            <w:r w:rsidRPr="00E10598">
              <w:rPr>
                <w:spacing w:val="25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верхнем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уровне </w:t>
            </w:r>
            <w:r w:rsidRPr="00E10598">
              <w:rPr>
                <w:sz w:val="28"/>
                <w:szCs w:val="28"/>
              </w:rPr>
              <w:t>иерархии доме-</w:t>
            </w:r>
            <w:r w:rsidRPr="00E10598">
              <w:rPr>
                <w:spacing w:val="26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нов. В</w:t>
            </w:r>
            <w:r w:rsidRPr="00E10598">
              <w:rPr>
                <w:spacing w:val="-3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данном случае </w:t>
            </w:r>
            <w:r w:rsidRPr="00E10598">
              <w:rPr>
                <w:sz w:val="28"/>
                <w:szCs w:val="28"/>
              </w:rPr>
              <w:t>доменное</w:t>
            </w:r>
            <w:r w:rsidRPr="00E10598">
              <w:rPr>
                <w:spacing w:val="27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b/>
                <w:bCs/>
                <w:i/>
                <w:iCs/>
                <w:spacing w:val="-1"/>
                <w:sz w:val="28"/>
                <w:szCs w:val="28"/>
              </w:rPr>
              <w:t>DNS</w:t>
            </w:r>
            <w:r w:rsidRPr="00E10598">
              <w:rPr>
                <w:b/>
                <w:bCs/>
                <w:i/>
                <w:iCs/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рассматривается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как</w:t>
            </w:r>
            <w:r w:rsidRPr="00E10598">
              <w:rPr>
                <w:spacing w:val="31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полное</w:t>
            </w:r>
            <w:r w:rsidRPr="00E10598">
              <w:rPr>
                <w:spacing w:val="-1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и</w:t>
            </w:r>
            <w:r w:rsidRPr="00E10598">
              <w:rPr>
                <w:spacing w:val="3"/>
                <w:sz w:val="28"/>
                <w:szCs w:val="28"/>
              </w:rPr>
              <w:t xml:space="preserve"> </w:t>
            </w:r>
            <w:r w:rsidRPr="00E10598">
              <w:rPr>
                <w:spacing w:val="-2"/>
                <w:sz w:val="28"/>
                <w:szCs w:val="28"/>
              </w:rPr>
              <w:t>указывает</w:t>
            </w:r>
            <w:r w:rsidRPr="00E10598">
              <w:rPr>
                <w:sz w:val="28"/>
                <w:szCs w:val="28"/>
              </w:rPr>
              <w:t xml:space="preserve"> на</w:t>
            </w:r>
            <w:r w:rsidRPr="00E10598">
              <w:rPr>
                <w:spacing w:val="-1"/>
                <w:sz w:val="28"/>
                <w:szCs w:val="28"/>
              </w:rPr>
              <w:t xml:space="preserve"> точное </w:t>
            </w:r>
            <w:r w:rsidRPr="00E10598">
              <w:rPr>
                <w:sz w:val="28"/>
                <w:szCs w:val="28"/>
              </w:rPr>
              <w:t>ра</w:t>
            </w:r>
            <w:proofErr w:type="gramStart"/>
            <w:r w:rsidRPr="00E10598">
              <w:rPr>
                <w:sz w:val="28"/>
                <w:szCs w:val="28"/>
              </w:rPr>
              <w:t>с-</w:t>
            </w:r>
            <w:proofErr w:type="gramEnd"/>
            <w:r w:rsidRPr="00E10598">
              <w:rPr>
                <w:spacing w:val="28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положение </w:t>
            </w:r>
            <w:r w:rsidRPr="00E10598">
              <w:rPr>
                <w:sz w:val="28"/>
                <w:szCs w:val="28"/>
              </w:rPr>
              <w:t xml:space="preserve">в </w:t>
            </w:r>
            <w:r w:rsidRPr="00E10598">
              <w:rPr>
                <w:spacing w:val="-1"/>
                <w:sz w:val="28"/>
                <w:szCs w:val="28"/>
              </w:rPr>
              <w:t>дереве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имен. </w:t>
            </w:r>
            <w:r w:rsidRPr="00E10598">
              <w:rPr>
                <w:spacing w:val="-1"/>
                <w:sz w:val="28"/>
                <w:szCs w:val="28"/>
              </w:rPr>
              <w:t>Имена,</w:t>
            </w:r>
            <w:r w:rsidRPr="00E10598">
              <w:rPr>
                <w:spacing w:val="27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установленные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таким</w:t>
            </w:r>
            <w:r w:rsidRPr="00E10598">
              <w:rPr>
                <w:spacing w:val="-1"/>
                <w:sz w:val="28"/>
                <w:szCs w:val="28"/>
              </w:rPr>
              <w:t xml:space="preserve"> способом,</w:t>
            </w:r>
            <w:r w:rsidRPr="00E10598">
              <w:rPr>
                <w:spacing w:val="3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называют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полными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доменными</w:t>
            </w:r>
            <w:r w:rsidRPr="00E10598">
              <w:rPr>
                <w:spacing w:val="33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именами</w:t>
            </w:r>
            <w:r w:rsidRPr="00E10598">
              <w:rPr>
                <w:sz w:val="28"/>
                <w:szCs w:val="28"/>
              </w:rPr>
              <w:t xml:space="preserve"> (</w:t>
            </w:r>
            <w:r w:rsidRPr="00E10598">
              <w:rPr>
                <w:b/>
                <w:bCs/>
                <w:i/>
                <w:iCs/>
                <w:sz w:val="28"/>
                <w:szCs w:val="28"/>
              </w:rPr>
              <w:t>Fully</w:t>
            </w:r>
            <w:r w:rsidRPr="00E10598">
              <w:rPr>
                <w:b/>
                <w:bCs/>
                <w:i/>
                <w:iCs/>
                <w:spacing w:val="-1"/>
                <w:sz w:val="28"/>
                <w:szCs w:val="28"/>
              </w:rPr>
              <w:t xml:space="preserve"> Qualified</w:t>
            </w:r>
            <w:r w:rsidRPr="00E10598">
              <w:rPr>
                <w:b/>
                <w:bCs/>
                <w:i/>
                <w:iCs/>
                <w:sz w:val="28"/>
                <w:szCs w:val="28"/>
              </w:rPr>
              <w:t xml:space="preserve"> Domain</w:t>
            </w:r>
            <w:r w:rsidRPr="00E10598">
              <w:rPr>
                <w:b/>
                <w:bCs/>
                <w:i/>
                <w:iCs/>
                <w:spacing w:val="29"/>
                <w:sz w:val="28"/>
                <w:szCs w:val="28"/>
              </w:rPr>
              <w:t xml:space="preserve"> </w:t>
            </w:r>
            <w:r w:rsidRPr="00E10598">
              <w:rPr>
                <w:b/>
                <w:bCs/>
                <w:i/>
                <w:iCs/>
                <w:sz w:val="28"/>
                <w:szCs w:val="28"/>
              </w:rPr>
              <w:t xml:space="preserve">Name, </w:t>
            </w:r>
            <w:r w:rsidRPr="00E10598">
              <w:rPr>
                <w:b/>
                <w:bCs/>
                <w:i/>
                <w:iCs/>
                <w:spacing w:val="-1"/>
                <w:sz w:val="28"/>
                <w:szCs w:val="28"/>
              </w:rPr>
              <w:t>FQDN</w:t>
            </w:r>
            <w:r w:rsidRPr="00E10598">
              <w:rPr>
                <w:spacing w:val="-1"/>
                <w:sz w:val="28"/>
                <w:szCs w:val="28"/>
              </w:rPr>
              <w:t>).</w:t>
            </w:r>
          </w:p>
        </w:tc>
        <w:tc>
          <w:tcPr>
            <w:tcW w:w="3136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43"/>
              <w:ind w:left="147" w:right="292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Единственная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точка (.) </w:t>
            </w:r>
            <w:r w:rsidRPr="00E10598">
              <w:rPr>
                <w:sz w:val="28"/>
                <w:szCs w:val="28"/>
              </w:rPr>
              <w:t>или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точка,</w:t>
            </w:r>
            <w:r w:rsidRPr="00E10598">
              <w:rPr>
                <w:spacing w:val="-3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и</w:t>
            </w:r>
            <w:proofErr w:type="gramStart"/>
            <w:r w:rsidRPr="00E10598">
              <w:rPr>
                <w:sz w:val="28"/>
                <w:szCs w:val="28"/>
              </w:rPr>
              <w:t>с-</w:t>
            </w:r>
            <w:proofErr w:type="gramEnd"/>
            <w:r w:rsidRPr="00E10598">
              <w:rPr>
                <w:spacing w:val="40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пользованная</w:t>
            </w:r>
            <w:r w:rsidRPr="00E10598">
              <w:rPr>
                <w:sz w:val="28"/>
                <w:szCs w:val="28"/>
              </w:rPr>
              <w:t xml:space="preserve"> в </w:t>
            </w:r>
            <w:r w:rsidRPr="00E10598">
              <w:rPr>
                <w:spacing w:val="-1"/>
                <w:sz w:val="28"/>
                <w:szCs w:val="28"/>
              </w:rPr>
              <w:t>конце имени,</w:t>
            </w:r>
            <w:r w:rsidRPr="00E10598">
              <w:rPr>
                <w:sz w:val="28"/>
                <w:szCs w:val="28"/>
              </w:rPr>
              <w:t xml:space="preserve"> напри-</w:t>
            </w:r>
            <w:r w:rsidRPr="00E10598">
              <w:rPr>
                <w:spacing w:val="34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мер,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>«example.microsoft.com.»</w:t>
            </w:r>
          </w:p>
        </w:tc>
      </w:tr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664"/>
        </w:trPr>
        <w:tc>
          <w:tcPr>
            <w:tcW w:w="1732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43" w:line="239" w:lineRule="auto"/>
              <w:ind w:left="234" w:right="107" w:hanging="1"/>
              <w:jc w:val="center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lastRenderedPageBreak/>
              <w:t>Домен</w:t>
            </w:r>
            <w:r w:rsidRPr="00E10598">
              <w:rPr>
                <w:spacing w:val="2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верхнего</w:t>
            </w:r>
            <w:r w:rsidRPr="00E10598">
              <w:rPr>
                <w:spacing w:val="27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уровня</w:t>
            </w:r>
          </w:p>
        </w:tc>
        <w:tc>
          <w:tcPr>
            <w:tcW w:w="4540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3"/>
              <w:ind w:left="145" w:right="231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Имя</w:t>
            </w:r>
            <w:r w:rsidRPr="00E10598">
              <w:rPr>
                <w:sz w:val="28"/>
                <w:szCs w:val="28"/>
              </w:rPr>
              <w:t xml:space="preserve"> из </w:t>
            </w:r>
            <w:r w:rsidRPr="00E10598">
              <w:rPr>
                <w:spacing w:val="-2"/>
                <w:sz w:val="28"/>
                <w:szCs w:val="28"/>
              </w:rPr>
              <w:t>двух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или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трех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букв,</w:t>
            </w:r>
            <w:r w:rsidRPr="00E10598">
              <w:rPr>
                <w:sz w:val="28"/>
                <w:szCs w:val="28"/>
              </w:rPr>
              <w:t xml:space="preserve"> кот</w:t>
            </w:r>
            <w:proofErr w:type="gramStart"/>
            <w:r w:rsidRPr="00E10598">
              <w:rPr>
                <w:sz w:val="28"/>
                <w:szCs w:val="28"/>
              </w:rPr>
              <w:t>о-</w:t>
            </w:r>
            <w:proofErr w:type="gramEnd"/>
            <w:r w:rsidRPr="00E10598">
              <w:rPr>
                <w:spacing w:val="28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рое</w:t>
            </w:r>
            <w:r w:rsidRPr="00E10598">
              <w:rPr>
                <w:spacing w:val="-1"/>
                <w:sz w:val="28"/>
                <w:szCs w:val="28"/>
              </w:rPr>
              <w:t xml:space="preserve"> используется,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чтобы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указать</w:t>
            </w:r>
            <w:r w:rsidRPr="00E10598">
              <w:rPr>
                <w:spacing w:val="30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страну/регион</w:t>
            </w:r>
            <w:r w:rsidRPr="00E10598">
              <w:rPr>
                <w:sz w:val="28"/>
                <w:szCs w:val="28"/>
              </w:rPr>
              <w:t xml:space="preserve"> или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тип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организа-</w:t>
            </w: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ind w:left="145"/>
              <w:rPr>
                <w:sz w:val="28"/>
                <w:szCs w:val="28"/>
              </w:rPr>
            </w:pPr>
            <w:r w:rsidRPr="00E10598">
              <w:rPr>
                <w:spacing w:val="1"/>
                <w:sz w:val="28"/>
                <w:szCs w:val="28"/>
              </w:rPr>
              <w:t>ции.</w:t>
            </w:r>
          </w:p>
        </w:tc>
        <w:tc>
          <w:tcPr>
            <w:tcW w:w="3136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43" w:line="239" w:lineRule="auto"/>
              <w:ind w:left="147" w:right="146"/>
              <w:jc w:val="both"/>
              <w:rPr>
                <w:sz w:val="28"/>
                <w:szCs w:val="28"/>
              </w:rPr>
            </w:pPr>
            <w:r w:rsidRPr="00E10598">
              <w:rPr>
                <w:b/>
                <w:bCs/>
                <w:spacing w:val="-1"/>
                <w:sz w:val="28"/>
                <w:szCs w:val="28"/>
              </w:rPr>
              <w:t>«.ru»</w:t>
            </w:r>
            <w:r w:rsidRPr="00E10598">
              <w:rPr>
                <w:b/>
                <w:bCs/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указывает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имя,</w:t>
            </w:r>
            <w:r w:rsidRPr="00E10598">
              <w:rPr>
                <w:sz w:val="28"/>
                <w:szCs w:val="28"/>
              </w:rPr>
              <w:t xml:space="preserve"> зарегистрирова</w:t>
            </w:r>
            <w:proofErr w:type="gramStart"/>
            <w:r w:rsidRPr="00E10598">
              <w:rPr>
                <w:sz w:val="28"/>
                <w:szCs w:val="28"/>
              </w:rPr>
              <w:t>н-</w:t>
            </w:r>
            <w:proofErr w:type="gramEnd"/>
            <w:r w:rsidRPr="00E10598">
              <w:rPr>
                <w:spacing w:val="30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ное</w:t>
            </w:r>
            <w:r w:rsidRPr="00E10598">
              <w:rPr>
                <w:spacing w:val="-1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для </w:t>
            </w:r>
            <w:r w:rsidRPr="00E10598">
              <w:rPr>
                <w:spacing w:val="-1"/>
                <w:sz w:val="28"/>
                <w:szCs w:val="28"/>
              </w:rPr>
              <w:t>коммерческого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использования</w:t>
            </w:r>
            <w:r w:rsidRPr="00E10598">
              <w:rPr>
                <w:spacing w:val="33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в </w:t>
            </w:r>
            <w:r w:rsidRPr="00E10598">
              <w:rPr>
                <w:spacing w:val="-1"/>
                <w:sz w:val="28"/>
                <w:szCs w:val="28"/>
              </w:rPr>
              <w:t>Интернете.</w:t>
            </w:r>
          </w:p>
        </w:tc>
      </w:tr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17"/>
        </w:trPr>
        <w:tc>
          <w:tcPr>
            <w:tcW w:w="1732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42"/>
              <w:ind w:left="294" w:right="165" w:firstLine="62"/>
              <w:jc w:val="both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Домен</w:t>
            </w:r>
            <w:r w:rsidRPr="00E10598">
              <w:rPr>
                <w:spacing w:val="2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второго </w:t>
            </w:r>
            <w:r w:rsidRPr="00E10598">
              <w:rPr>
                <w:spacing w:val="-1"/>
                <w:sz w:val="28"/>
                <w:szCs w:val="28"/>
              </w:rPr>
              <w:t>уровня</w:t>
            </w:r>
          </w:p>
        </w:tc>
        <w:tc>
          <w:tcPr>
            <w:tcW w:w="4540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ind w:left="145" w:right="67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Имена переменной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длины,</w:t>
            </w:r>
            <w:r w:rsidRPr="00E10598">
              <w:rPr>
                <w:sz w:val="28"/>
                <w:szCs w:val="28"/>
              </w:rPr>
              <w:t xml:space="preserve"> зарег</w:t>
            </w:r>
            <w:proofErr w:type="gramStart"/>
            <w:r w:rsidRPr="00E10598">
              <w:rPr>
                <w:sz w:val="28"/>
                <w:szCs w:val="28"/>
              </w:rPr>
              <w:t>и-</w:t>
            </w:r>
            <w:proofErr w:type="gramEnd"/>
            <w:r w:rsidRPr="00E10598">
              <w:rPr>
                <w:spacing w:val="36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стрированные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для </w:t>
            </w:r>
            <w:r w:rsidRPr="00E10598">
              <w:rPr>
                <w:spacing w:val="-1"/>
                <w:sz w:val="28"/>
                <w:szCs w:val="28"/>
              </w:rPr>
              <w:t>индивидуаль-</w:t>
            </w:r>
            <w:r w:rsidRPr="00E10598">
              <w:rPr>
                <w:spacing w:val="31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ных</w:t>
            </w:r>
            <w:r w:rsidRPr="00E10598">
              <w:rPr>
                <w:spacing w:val="-1"/>
                <w:sz w:val="28"/>
                <w:szCs w:val="28"/>
              </w:rPr>
              <w:t xml:space="preserve"> пользователей</w:t>
            </w:r>
            <w:r w:rsidRPr="00E10598">
              <w:rPr>
                <w:sz w:val="28"/>
                <w:szCs w:val="28"/>
              </w:rPr>
              <w:t xml:space="preserve"> или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организа-</w:t>
            </w:r>
            <w:r w:rsidRPr="00E10598">
              <w:rPr>
                <w:spacing w:val="28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ций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для </w:t>
            </w:r>
            <w:r w:rsidRPr="00E10598">
              <w:rPr>
                <w:spacing w:val="-1"/>
                <w:sz w:val="28"/>
                <w:szCs w:val="28"/>
              </w:rPr>
              <w:t>использования</w:t>
            </w:r>
            <w:r w:rsidRPr="00E10598">
              <w:rPr>
                <w:spacing w:val="-3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в Интерне-</w:t>
            </w:r>
            <w:r w:rsidRPr="00E10598">
              <w:rPr>
                <w:spacing w:val="26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те.</w:t>
            </w:r>
            <w:r w:rsidRPr="00E10598">
              <w:rPr>
                <w:sz w:val="28"/>
                <w:szCs w:val="28"/>
              </w:rPr>
              <w:t xml:space="preserve"> Эти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имена всегда базируются</w:t>
            </w:r>
            <w:r w:rsidRPr="00E10598">
              <w:rPr>
                <w:spacing w:val="25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на</w:t>
            </w:r>
            <w:r w:rsidRPr="00E10598">
              <w:rPr>
                <w:spacing w:val="-1"/>
                <w:sz w:val="28"/>
                <w:szCs w:val="28"/>
              </w:rPr>
              <w:t xml:space="preserve"> соответствующем </w:t>
            </w:r>
            <w:r w:rsidRPr="00E10598">
              <w:rPr>
                <w:sz w:val="28"/>
                <w:szCs w:val="28"/>
              </w:rPr>
              <w:t>домене</w:t>
            </w:r>
            <w:r w:rsidRPr="00E10598">
              <w:rPr>
                <w:spacing w:val="-1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вер</w:t>
            </w:r>
            <w:proofErr w:type="gramStart"/>
            <w:r w:rsidRPr="00E10598">
              <w:rPr>
                <w:sz w:val="28"/>
                <w:szCs w:val="28"/>
              </w:rPr>
              <w:t>х-</w:t>
            </w:r>
            <w:proofErr w:type="gramEnd"/>
            <w:r w:rsidRPr="00E10598">
              <w:rPr>
                <w:spacing w:val="26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него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уровня</w:t>
            </w:r>
            <w:r w:rsidRPr="00E10598">
              <w:rPr>
                <w:sz w:val="28"/>
                <w:szCs w:val="28"/>
              </w:rPr>
              <w:t xml:space="preserve"> в </w:t>
            </w:r>
            <w:r w:rsidRPr="00E10598">
              <w:rPr>
                <w:spacing w:val="-1"/>
                <w:sz w:val="28"/>
                <w:szCs w:val="28"/>
              </w:rPr>
              <w:t>зависимости</w:t>
            </w:r>
            <w:r w:rsidRPr="00E10598">
              <w:rPr>
                <w:sz w:val="28"/>
                <w:szCs w:val="28"/>
              </w:rPr>
              <w:t xml:space="preserve"> от типа</w:t>
            </w:r>
            <w:r w:rsidRPr="00E10598">
              <w:rPr>
                <w:spacing w:val="27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организации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или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географического</w:t>
            </w:r>
            <w:r w:rsidRPr="00E10598">
              <w:rPr>
                <w:spacing w:val="37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расположения,</w:t>
            </w:r>
            <w:r w:rsidRPr="00E10598">
              <w:rPr>
                <w:sz w:val="28"/>
                <w:szCs w:val="28"/>
              </w:rPr>
              <w:t xml:space="preserve"> в </w:t>
            </w:r>
            <w:r w:rsidRPr="00E10598">
              <w:rPr>
                <w:spacing w:val="-1"/>
                <w:sz w:val="28"/>
                <w:szCs w:val="28"/>
              </w:rPr>
              <w:t xml:space="preserve">котором </w:t>
            </w:r>
            <w:r w:rsidRPr="00E10598">
              <w:rPr>
                <w:sz w:val="28"/>
                <w:szCs w:val="28"/>
              </w:rPr>
              <w:t>исполь-</w:t>
            </w:r>
            <w:r w:rsidRPr="00E10598">
              <w:rPr>
                <w:spacing w:val="3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зуется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имя.</w:t>
            </w:r>
          </w:p>
        </w:tc>
        <w:tc>
          <w:tcPr>
            <w:tcW w:w="3136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42"/>
              <w:ind w:left="147" w:right="111"/>
              <w:rPr>
                <w:spacing w:val="-1"/>
                <w:sz w:val="28"/>
                <w:szCs w:val="28"/>
              </w:rPr>
            </w:pPr>
            <w:r w:rsidRPr="00E10598">
              <w:rPr>
                <w:b/>
                <w:bCs/>
                <w:spacing w:val="-1"/>
                <w:sz w:val="28"/>
                <w:szCs w:val="28"/>
              </w:rPr>
              <w:t>«edu.ru.»</w:t>
            </w:r>
            <w:r w:rsidRPr="00E10598">
              <w:rPr>
                <w:b/>
                <w:bCs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является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именем домена </w:t>
            </w:r>
            <w:r w:rsidRPr="00E10598">
              <w:rPr>
                <w:sz w:val="28"/>
                <w:szCs w:val="28"/>
              </w:rPr>
              <w:t>вт</w:t>
            </w:r>
            <w:proofErr w:type="gramStart"/>
            <w:r w:rsidRPr="00E10598">
              <w:rPr>
                <w:sz w:val="28"/>
                <w:szCs w:val="28"/>
              </w:rPr>
              <w:t>о-</w:t>
            </w:r>
            <w:proofErr w:type="gramEnd"/>
            <w:r w:rsidRPr="00E10598">
              <w:rPr>
                <w:spacing w:val="41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рого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уровня,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зарегистрированным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для</w:t>
            </w:r>
            <w:r w:rsidRPr="00E10598">
              <w:rPr>
                <w:spacing w:val="35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образовательных</w:t>
            </w:r>
            <w:r w:rsidRPr="00E10598">
              <w:rPr>
                <w:spacing w:val="3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учреждений</w:t>
            </w:r>
            <w:r w:rsidRPr="00E10598">
              <w:rPr>
                <w:sz w:val="28"/>
                <w:szCs w:val="28"/>
              </w:rPr>
              <w:t xml:space="preserve"> регист-</w:t>
            </w:r>
            <w:r w:rsidRPr="00E10598">
              <w:rPr>
                <w:spacing w:val="29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ратором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доменных</w:t>
            </w: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ind w:left="147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имен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b/>
                <w:bCs/>
                <w:i/>
                <w:iCs/>
                <w:spacing w:val="-1"/>
                <w:sz w:val="28"/>
                <w:szCs w:val="28"/>
              </w:rPr>
              <w:t>DNS</w:t>
            </w:r>
            <w:r w:rsidRPr="00E10598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Интернета.</w:t>
            </w:r>
          </w:p>
        </w:tc>
      </w:tr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18"/>
        </w:trPr>
        <w:tc>
          <w:tcPr>
            <w:tcW w:w="1732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ind w:left="169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Поддомен</w:t>
            </w:r>
          </w:p>
        </w:tc>
        <w:tc>
          <w:tcPr>
            <w:tcW w:w="4540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ind w:left="145" w:right="110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Дополнительные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имена,</w:t>
            </w:r>
            <w:r w:rsidRPr="00E10598">
              <w:rPr>
                <w:sz w:val="28"/>
                <w:szCs w:val="28"/>
              </w:rPr>
              <w:t xml:space="preserve"> которые</w:t>
            </w:r>
            <w:r w:rsidRPr="00E10598">
              <w:rPr>
                <w:spacing w:val="3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организация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может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создавать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как</w:t>
            </w:r>
            <w:r w:rsidRPr="00E10598">
              <w:rPr>
                <w:spacing w:val="33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производные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от зарегистрирова</w:t>
            </w:r>
            <w:proofErr w:type="gramStart"/>
            <w:r w:rsidRPr="00E10598">
              <w:rPr>
                <w:sz w:val="28"/>
                <w:szCs w:val="28"/>
              </w:rPr>
              <w:t>н-</w:t>
            </w:r>
            <w:proofErr w:type="gramEnd"/>
            <w:r w:rsidRPr="00E10598">
              <w:rPr>
                <w:spacing w:val="29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ного </w:t>
            </w:r>
            <w:r w:rsidRPr="00E10598">
              <w:rPr>
                <w:spacing w:val="-1"/>
                <w:sz w:val="28"/>
                <w:szCs w:val="28"/>
              </w:rPr>
              <w:t>имени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домена второго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уров-</w:t>
            </w:r>
            <w:r w:rsidRPr="00E10598">
              <w:rPr>
                <w:spacing w:val="31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ня. </w:t>
            </w:r>
            <w:r w:rsidRPr="00E10598">
              <w:rPr>
                <w:spacing w:val="-1"/>
                <w:sz w:val="28"/>
                <w:szCs w:val="28"/>
              </w:rPr>
              <w:t>Такие имена обеспечивают</w:t>
            </w:r>
            <w:r w:rsidRPr="00E10598">
              <w:rPr>
                <w:spacing w:val="25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рост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дерева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имен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b/>
                <w:bCs/>
                <w:i/>
                <w:iCs/>
                <w:spacing w:val="-1"/>
                <w:sz w:val="28"/>
                <w:szCs w:val="28"/>
              </w:rPr>
              <w:t>DNS</w:t>
            </w:r>
            <w:r w:rsidRPr="00E10598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в </w:t>
            </w:r>
            <w:r w:rsidRPr="00E10598">
              <w:rPr>
                <w:spacing w:val="-1"/>
                <w:sz w:val="28"/>
                <w:szCs w:val="28"/>
              </w:rPr>
              <w:t>организ</w:t>
            </w:r>
            <w:proofErr w:type="gramStart"/>
            <w:r w:rsidRPr="00E10598">
              <w:rPr>
                <w:spacing w:val="-1"/>
                <w:sz w:val="28"/>
                <w:szCs w:val="28"/>
              </w:rPr>
              <w:t>а-</w:t>
            </w:r>
            <w:proofErr w:type="gramEnd"/>
            <w:r w:rsidRPr="00E10598">
              <w:rPr>
                <w:spacing w:val="30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ции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и </w:t>
            </w:r>
            <w:r w:rsidRPr="00E10598">
              <w:rPr>
                <w:spacing w:val="-1"/>
                <w:sz w:val="28"/>
                <w:szCs w:val="28"/>
              </w:rPr>
              <w:t>его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распределение </w:t>
            </w:r>
            <w:r w:rsidRPr="00E10598">
              <w:rPr>
                <w:sz w:val="28"/>
                <w:szCs w:val="28"/>
              </w:rPr>
              <w:t>по отде-</w:t>
            </w:r>
            <w:r w:rsidRPr="00E10598">
              <w:rPr>
                <w:spacing w:val="2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лам </w:t>
            </w:r>
            <w:r w:rsidRPr="00E10598">
              <w:rPr>
                <w:sz w:val="28"/>
                <w:szCs w:val="28"/>
              </w:rPr>
              <w:t>или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по </w:t>
            </w:r>
            <w:r w:rsidRPr="00E10598">
              <w:rPr>
                <w:spacing w:val="-1"/>
                <w:sz w:val="28"/>
                <w:szCs w:val="28"/>
              </w:rPr>
              <w:t>географическому</w:t>
            </w:r>
            <w:r w:rsidRPr="00E10598">
              <w:rPr>
                <w:spacing w:val="-5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рас-</w:t>
            </w:r>
            <w:r w:rsidRPr="00E10598">
              <w:rPr>
                <w:spacing w:val="30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положению.</w:t>
            </w:r>
          </w:p>
        </w:tc>
        <w:tc>
          <w:tcPr>
            <w:tcW w:w="3136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rPr>
                <w:sz w:val="28"/>
                <w:szCs w:val="28"/>
              </w:rPr>
            </w:pP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ind w:left="147" w:right="57"/>
              <w:rPr>
                <w:sz w:val="28"/>
                <w:szCs w:val="28"/>
              </w:rPr>
            </w:pPr>
            <w:r w:rsidRPr="00E10598">
              <w:rPr>
                <w:b/>
                <w:bCs/>
                <w:spacing w:val="-1"/>
                <w:sz w:val="28"/>
                <w:szCs w:val="28"/>
              </w:rPr>
              <w:t>«mspu.edu.ru»</w:t>
            </w:r>
            <w:r w:rsidRPr="00E10598">
              <w:rPr>
                <w:spacing w:val="-1"/>
                <w:sz w:val="28"/>
                <w:szCs w:val="28"/>
              </w:rPr>
              <w:t>представляет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имя</w:t>
            </w:r>
            <w:r w:rsidRPr="00E10598">
              <w:rPr>
                <w:sz w:val="28"/>
                <w:szCs w:val="28"/>
              </w:rPr>
              <w:t xml:space="preserve"> по</w:t>
            </w:r>
            <w:proofErr w:type="gramStart"/>
            <w:r w:rsidRPr="00E10598">
              <w:rPr>
                <w:sz w:val="28"/>
                <w:szCs w:val="28"/>
              </w:rPr>
              <w:t>д-</w:t>
            </w:r>
            <w:proofErr w:type="gramEnd"/>
            <w:r w:rsidRPr="00E10598">
              <w:rPr>
                <w:spacing w:val="43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домена Мурманского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государственного</w:t>
            </w:r>
            <w:r w:rsidRPr="00E10598">
              <w:rPr>
                <w:spacing w:val="46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педагогического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университета.</w:t>
            </w:r>
          </w:p>
        </w:tc>
      </w:tr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426"/>
        </w:trPr>
        <w:tc>
          <w:tcPr>
            <w:tcW w:w="1732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ind w:left="224" w:right="97"/>
              <w:jc w:val="center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Имя</w:t>
            </w:r>
            <w:r w:rsidRPr="00E10598">
              <w:rPr>
                <w:spacing w:val="4"/>
                <w:sz w:val="28"/>
                <w:szCs w:val="28"/>
              </w:rPr>
              <w:t xml:space="preserve"> </w:t>
            </w:r>
            <w:r w:rsidRPr="00E10598">
              <w:rPr>
                <w:spacing w:val="-2"/>
                <w:sz w:val="28"/>
                <w:szCs w:val="28"/>
              </w:rPr>
              <w:t>узла</w:t>
            </w:r>
            <w:r w:rsidRPr="00E10598">
              <w:rPr>
                <w:spacing w:val="21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или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р</w:t>
            </w:r>
            <w:proofErr w:type="gramStart"/>
            <w:r w:rsidRPr="00E10598">
              <w:rPr>
                <w:spacing w:val="-1"/>
                <w:sz w:val="28"/>
                <w:szCs w:val="28"/>
              </w:rPr>
              <w:t>е-</w:t>
            </w:r>
            <w:proofErr w:type="gramEnd"/>
            <w:r w:rsidRPr="00E10598">
              <w:rPr>
                <w:spacing w:val="20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сурса</w:t>
            </w:r>
          </w:p>
        </w:tc>
        <w:tc>
          <w:tcPr>
            <w:tcW w:w="4540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ind w:left="145" w:right="225"/>
              <w:rPr>
                <w:spacing w:val="-1"/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Имя,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представляющее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лист в </w:t>
            </w:r>
            <w:r w:rsidRPr="00E10598">
              <w:rPr>
                <w:spacing w:val="-1"/>
                <w:sz w:val="28"/>
                <w:szCs w:val="28"/>
              </w:rPr>
              <w:t>дер</w:t>
            </w:r>
            <w:proofErr w:type="gramStart"/>
            <w:r w:rsidRPr="00E10598">
              <w:rPr>
                <w:spacing w:val="-1"/>
                <w:sz w:val="28"/>
                <w:szCs w:val="28"/>
              </w:rPr>
              <w:t>е-</w:t>
            </w:r>
            <w:proofErr w:type="gramEnd"/>
            <w:r w:rsidRPr="00E10598">
              <w:rPr>
                <w:spacing w:val="34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ве</w:t>
            </w:r>
            <w:r w:rsidRPr="00E10598">
              <w:rPr>
                <w:spacing w:val="-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имен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b/>
                <w:bCs/>
                <w:i/>
                <w:iCs/>
                <w:spacing w:val="-1"/>
                <w:sz w:val="28"/>
                <w:szCs w:val="28"/>
              </w:rPr>
              <w:t>DNS</w:t>
            </w:r>
            <w:r w:rsidRPr="00E10598">
              <w:rPr>
                <w:spacing w:val="-1"/>
                <w:sz w:val="28"/>
                <w:szCs w:val="28"/>
              </w:rPr>
              <w:t>,</w:t>
            </w:r>
            <w:r w:rsidRPr="00E10598">
              <w:rPr>
                <w:sz w:val="28"/>
                <w:szCs w:val="28"/>
              </w:rPr>
              <w:t xml:space="preserve"> которое</w:t>
            </w:r>
            <w:r w:rsidRPr="00E10598">
              <w:rPr>
                <w:spacing w:val="-1"/>
                <w:sz w:val="28"/>
                <w:szCs w:val="28"/>
              </w:rPr>
              <w:t xml:space="preserve"> определяет</w:t>
            </w:r>
            <w:r w:rsidRPr="00E10598">
              <w:rPr>
                <w:spacing w:val="23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конкретный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ресурс.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Обычно</w:t>
            </w:r>
            <w:r w:rsidRPr="00E10598">
              <w:rPr>
                <w:sz w:val="28"/>
                <w:szCs w:val="28"/>
              </w:rPr>
              <w:t xml:space="preserve"> крайняя </w:t>
            </w:r>
            <w:r w:rsidRPr="00E10598">
              <w:rPr>
                <w:spacing w:val="-1"/>
                <w:sz w:val="28"/>
                <w:szCs w:val="28"/>
              </w:rPr>
              <w:t>левая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метка </w:t>
            </w:r>
            <w:r w:rsidRPr="00E10598">
              <w:rPr>
                <w:sz w:val="28"/>
                <w:szCs w:val="28"/>
              </w:rPr>
              <w:t>в доменном</w:t>
            </w:r>
            <w:r w:rsidRPr="00E10598">
              <w:rPr>
                <w:spacing w:val="-1"/>
                <w:sz w:val="28"/>
                <w:szCs w:val="28"/>
              </w:rPr>
              <w:t xml:space="preserve"> име</w:t>
            </w:r>
            <w:r w:rsidRPr="00E10598">
              <w:rPr>
                <w:sz w:val="28"/>
                <w:szCs w:val="28"/>
              </w:rPr>
              <w:t>ни</w:t>
            </w:r>
            <w:r w:rsidRPr="00E10598">
              <w:rPr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b/>
                <w:bCs/>
                <w:i/>
                <w:iCs/>
                <w:spacing w:val="-1"/>
                <w:sz w:val="28"/>
                <w:szCs w:val="28"/>
              </w:rPr>
              <w:t>DNS</w:t>
            </w:r>
            <w:r w:rsidRPr="00E10598">
              <w:rPr>
                <w:b/>
                <w:bCs/>
                <w:i/>
                <w:iCs/>
                <w:spacing w:val="1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определяет</w:t>
            </w:r>
            <w:r w:rsidRPr="00E10598">
              <w:rPr>
                <w:sz w:val="28"/>
                <w:szCs w:val="28"/>
              </w:rPr>
              <w:t xml:space="preserve"> </w:t>
            </w:r>
            <w:proofErr w:type="gramStart"/>
            <w:r w:rsidRPr="00E10598">
              <w:rPr>
                <w:spacing w:val="-1"/>
                <w:sz w:val="28"/>
                <w:szCs w:val="28"/>
              </w:rPr>
              <w:t>конкретный</w:t>
            </w:r>
            <w:proofErr w:type="gramEnd"/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ind w:left="145" w:right="71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компьютер</w:t>
            </w:r>
            <w:r w:rsidRPr="00E10598">
              <w:rPr>
                <w:sz w:val="28"/>
                <w:szCs w:val="28"/>
              </w:rPr>
              <w:t xml:space="preserve"> в </w:t>
            </w:r>
            <w:r w:rsidRPr="00E10598">
              <w:rPr>
                <w:spacing w:val="-1"/>
                <w:sz w:val="28"/>
                <w:szCs w:val="28"/>
              </w:rPr>
              <w:t>сети.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Например,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имя</w:t>
            </w:r>
            <w:r w:rsidRPr="00E10598">
              <w:rPr>
                <w:spacing w:val="29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этого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уровня,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используемое </w:t>
            </w:r>
            <w:r w:rsidRPr="00E10598">
              <w:rPr>
                <w:sz w:val="28"/>
                <w:szCs w:val="28"/>
              </w:rPr>
              <w:t>в з</w:t>
            </w:r>
            <w:proofErr w:type="gramStart"/>
            <w:r w:rsidRPr="00E10598">
              <w:rPr>
                <w:sz w:val="28"/>
                <w:szCs w:val="28"/>
              </w:rPr>
              <w:t>а-</w:t>
            </w:r>
            <w:proofErr w:type="gramEnd"/>
            <w:r w:rsidRPr="00E10598">
              <w:rPr>
                <w:spacing w:val="29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писи</w:t>
            </w:r>
          </w:p>
        </w:tc>
        <w:tc>
          <w:tcPr>
            <w:tcW w:w="3136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ind w:left="147" w:right="158"/>
              <w:rPr>
                <w:sz w:val="28"/>
                <w:szCs w:val="28"/>
              </w:rPr>
            </w:pPr>
            <w:r w:rsidRPr="00E10598">
              <w:rPr>
                <w:b/>
                <w:bCs/>
                <w:spacing w:val="-1"/>
                <w:sz w:val="28"/>
                <w:szCs w:val="28"/>
              </w:rPr>
              <w:t>«host-a.mspu.edu.ru.»</w:t>
            </w:r>
            <w:r w:rsidRPr="00E10598">
              <w:rPr>
                <w:spacing w:val="-1"/>
                <w:sz w:val="28"/>
                <w:szCs w:val="28"/>
              </w:rPr>
              <w:t>,</w:t>
            </w:r>
            <w:r w:rsidRPr="00E10598">
              <w:rPr>
                <w:sz w:val="28"/>
                <w:szCs w:val="28"/>
              </w:rPr>
              <w:t xml:space="preserve"> где </w:t>
            </w:r>
            <w:r w:rsidRPr="00E10598">
              <w:rPr>
                <w:spacing w:val="-1"/>
                <w:sz w:val="28"/>
                <w:szCs w:val="28"/>
              </w:rPr>
              <w:t>первая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ме</w:t>
            </w:r>
            <w:proofErr w:type="gramStart"/>
            <w:r w:rsidRPr="00E10598">
              <w:rPr>
                <w:spacing w:val="-1"/>
                <w:sz w:val="28"/>
                <w:szCs w:val="28"/>
              </w:rPr>
              <w:t>т-</w:t>
            </w:r>
            <w:proofErr w:type="gramEnd"/>
            <w:r w:rsidRPr="00E10598">
              <w:rPr>
                <w:spacing w:val="43"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>ка</w:t>
            </w:r>
            <w:r w:rsidRPr="00E10598">
              <w:rPr>
                <w:spacing w:val="-1"/>
                <w:sz w:val="28"/>
                <w:szCs w:val="28"/>
              </w:rPr>
              <w:t xml:space="preserve"> (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>«host-a»</w:t>
            </w:r>
            <w:r w:rsidRPr="00E10598">
              <w:rPr>
                <w:spacing w:val="-1"/>
                <w:sz w:val="28"/>
                <w:szCs w:val="28"/>
              </w:rPr>
              <w:t>)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представляет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имя</w:t>
            </w:r>
            <w:r w:rsidRPr="00E10598">
              <w:rPr>
                <w:spacing w:val="2"/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>уз-</w:t>
            </w:r>
          </w:p>
          <w:p w:rsidR="00BF7597" w:rsidRPr="00E10598" w:rsidRDefault="00BF7597" w:rsidP="00D043DE">
            <w:pPr>
              <w:pStyle w:val="TableParagraph"/>
              <w:kinsoku w:val="0"/>
              <w:overflowPunct w:val="0"/>
              <w:ind w:left="147"/>
              <w:rPr>
                <w:sz w:val="28"/>
                <w:szCs w:val="28"/>
              </w:rPr>
            </w:pPr>
            <w:r w:rsidRPr="00E10598">
              <w:rPr>
                <w:sz w:val="28"/>
                <w:szCs w:val="28"/>
              </w:rPr>
              <w:t>ла</w:t>
            </w:r>
            <w:r w:rsidRPr="00E10598">
              <w:rPr>
                <w:spacing w:val="-1"/>
                <w:sz w:val="28"/>
                <w:szCs w:val="28"/>
              </w:rPr>
              <w:t xml:space="preserve"> </w:t>
            </w:r>
            <w:r w:rsidRPr="00E10598">
              <w:rPr>
                <w:b/>
                <w:bCs/>
                <w:i/>
                <w:iCs/>
                <w:spacing w:val="-1"/>
                <w:sz w:val="28"/>
                <w:szCs w:val="28"/>
              </w:rPr>
              <w:t>DNS</w:t>
            </w:r>
            <w:r w:rsidRPr="00E10598">
              <w:rPr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E10598">
              <w:rPr>
                <w:sz w:val="28"/>
                <w:szCs w:val="28"/>
              </w:rPr>
              <w:t xml:space="preserve">для </w:t>
            </w:r>
            <w:r w:rsidRPr="00E10598">
              <w:rPr>
                <w:spacing w:val="-1"/>
                <w:sz w:val="28"/>
                <w:szCs w:val="28"/>
              </w:rPr>
              <w:t>конкретного</w:t>
            </w:r>
            <w:r w:rsidRPr="00E10598">
              <w:rPr>
                <w:sz w:val="28"/>
                <w:szCs w:val="28"/>
              </w:rPr>
              <w:t xml:space="preserve"> </w:t>
            </w:r>
            <w:r w:rsidRPr="00E10598">
              <w:rPr>
                <w:spacing w:val="-1"/>
                <w:sz w:val="28"/>
                <w:szCs w:val="28"/>
              </w:rPr>
              <w:t xml:space="preserve">компьютера </w:t>
            </w:r>
            <w:r w:rsidRPr="00E10598">
              <w:rPr>
                <w:sz w:val="28"/>
                <w:szCs w:val="28"/>
              </w:rPr>
              <w:t xml:space="preserve">в </w:t>
            </w:r>
            <w:r w:rsidRPr="00E10598">
              <w:rPr>
                <w:spacing w:val="-1"/>
                <w:sz w:val="28"/>
                <w:szCs w:val="28"/>
              </w:rPr>
              <w:t>сети.</w:t>
            </w:r>
          </w:p>
        </w:tc>
      </w:tr>
    </w:tbl>
    <w:p w:rsidR="00BF7597" w:rsidRPr="00E10598" w:rsidRDefault="00BF7597" w:rsidP="00BF7597">
      <w:pPr>
        <w:pStyle w:val="ac"/>
        <w:kinsoku w:val="0"/>
        <w:overflowPunct w:val="0"/>
        <w:ind w:left="283" w:right="124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Например,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доменное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зарегистрированное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образовательных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учреждений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edu.ru.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),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представляет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второго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уровня.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состоит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двух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частей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(на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зываемых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метками),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показывающих,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оно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находится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втором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уровне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сверху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корня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вершины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дерева.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Большинство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доменных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DNS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содержат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две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большее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число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меток,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каждая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которых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задает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новый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уровень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дереве.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Точки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используются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именах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разделения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меток.</w:t>
      </w:r>
    </w:p>
    <w:p w:rsidR="00BF7597" w:rsidRPr="00E10598" w:rsidRDefault="00BF7597" w:rsidP="00BF7597">
      <w:pPr>
        <w:pStyle w:val="ac"/>
        <w:kinsoku w:val="0"/>
        <w:overflowPunct w:val="0"/>
        <w:ind w:left="283" w:right="123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представляет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интерпретации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пути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  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доменному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аналогично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способу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интерпретации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полного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пути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файлу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каталогу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окне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командной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строки.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путь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дереве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помогает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указать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точное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ра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с-</w:t>
      </w:r>
      <w:proofErr w:type="gramEnd"/>
      <w:r w:rsidRPr="00E10598">
        <w:rPr>
          <w:rFonts w:ascii="Times New Roman" w:hAnsi="Times New Roman" w:cs="Times New Roman"/>
          <w:spacing w:val="8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положение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файла,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сохраненного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компьютере.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компьютеров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операционной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си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с-</w:t>
      </w:r>
      <w:proofErr w:type="gramEnd"/>
      <w:r w:rsidRPr="00E10598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темой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Windows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обратная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косая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черта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\</w:t>
      </w:r>
      <w:r w:rsidRPr="00E10598">
        <w:rPr>
          <w:rFonts w:ascii="Times New Roman" w:hAnsi="Times New Roman" w:cs="Times New Roman"/>
          <w:sz w:val="28"/>
          <w:szCs w:val="28"/>
        </w:rPr>
        <w:t>)</w:t>
      </w:r>
      <w:r w:rsidRPr="00E10598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указывает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каждый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новый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каталог,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ведущий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точному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расположению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файла.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Эквивалентным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символом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является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точка</w:t>
      </w:r>
      <w:proofErr w:type="gramStart"/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>),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proofErr w:type="gramEnd"/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указывающая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каждый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новый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уровень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имени.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примером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несколькими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уровнями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служить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следующее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полное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узла: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host-</w:t>
      </w:r>
      <w:r w:rsidRPr="00E10598">
        <w:rPr>
          <w:rFonts w:ascii="Times New Roman" w:hAnsi="Times New Roman" w:cs="Times New Roman"/>
          <w:b/>
          <w:bCs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a.mspu.edu.ru.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отличие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файлов,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чтении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полного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доменного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у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з-</w:t>
      </w:r>
      <w:proofErr w:type="gramEnd"/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слева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направо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осуществляется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переход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наиболее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конкретной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(имя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«host-a»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наиболее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общей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(завершающая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точка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>),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которая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указывает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корень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дереве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имен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</w:t>
      </w:r>
      <w:r w:rsidRPr="00E10598">
        <w:rPr>
          <w:rFonts w:ascii="Times New Roman" w:hAnsi="Times New Roman" w:cs="Times New Roman"/>
          <w:sz w:val="28"/>
          <w:szCs w:val="28"/>
        </w:rPr>
        <w:t>).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Этот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пример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демонстрирует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четыре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уровня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дом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е-</w:t>
      </w:r>
      <w:proofErr w:type="gramEnd"/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нов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которые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ведут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конкретного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расположения</w:t>
      </w:r>
    </w:p>
    <w:p w:rsidR="00BF7597" w:rsidRPr="00E10598" w:rsidRDefault="00BF7597" w:rsidP="00BF7597">
      <w:pPr>
        <w:pStyle w:val="1"/>
        <w:kinsoku w:val="0"/>
        <w:overflowPunct w:val="0"/>
        <w:ind w:left="142"/>
        <w:rPr>
          <w:b w:val="0"/>
          <w:bCs w:val="0"/>
          <w:spacing w:val="-1"/>
          <w:szCs w:val="28"/>
        </w:rPr>
      </w:pPr>
      <w:bookmarkStart w:id="3" w:name="_Toc405849721"/>
      <w:bookmarkStart w:id="4" w:name="_Toc405851234"/>
      <w:r w:rsidRPr="00E10598">
        <w:rPr>
          <w:spacing w:val="-1"/>
          <w:szCs w:val="28"/>
        </w:rPr>
        <w:t>«host-a»</w:t>
      </w:r>
      <w:r w:rsidRPr="00E10598">
        <w:rPr>
          <w:b w:val="0"/>
          <w:bCs w:val="0"/>
          <w:spacing w:val="-1"/>
          <w:szCs w:val="28"/>
        </w:rPr>
        <w:t>.</w:t>
      </w:r>
      <w:bookmarkEnd w:id="3"/>
      <w:bookmarkEnd w:id="4"/>
    </w:p>
    <w:p w:rsidR="00BF7597" w:rsidRPr="00E10598" w:rsidRDefault="00BF7597" w:rsidP="00BF7597">
      <w:pPr>
        <w:pStyle w:val="ac"/>
        <w:numPr>
          <w:ilvl w:val="0"/>
          <w:numId w:val="10"/>
        </w:numPr>
        <w:tabs>
          <w:tab w:val="left" w:pos="8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25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«mspu»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котором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зарегистрировано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е-</w:t>
      </w:r>
      <w:proofErr w:type="gramEnd"/>
      <w:r w:rsidRPr="00E10598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«host-a»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0"/>
        </w:numPr>
        <w:tabs>
          <w:tab w:val="left" w:pos="8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32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«edu»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который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соответствует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родительскому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домену,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являющемуся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корнем</w:t>
      </w:r>
      <w:r w:rsidRPr="00E10598">
        <w:rPr>
          <w:rFonts w:ascii="Times New Roman" w:hAnsi="Times New Roman" w:cs="Times New Roman"/>
          <w:spacing w:val="6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поддомена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«mspu»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0"/>
        </w:numPr>
        <w:tabs>
          <w:tab w:val="left" w:pos="8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25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«ru»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который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соответствует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домену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верхнего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уровня,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предназначенному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использования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организациями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России,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корнем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«edu»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0"/>
        </w:numPr>
        <w:tabs>
          <w:tab w:val="left" w:pos="8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28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Завершающая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точка</w:t>
      </w:r>
      <w:proofErr w:type="gramStart"/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>),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proofErr w:type="gramEnd"/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представляющая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стандартный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символ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разделителя,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которая</w:t>
      </w:r>
      <w:r w:rsidRPr="00E10598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используется,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чтобы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сделать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полным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пространства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1"/>
        <w:kinsoku w:val="0"/>
        <w:overflowPunct w:val="0"/>
        <w:spacing w:before="5" w:line="274" w:lineRule="exact"/>
        <w:ind w:left="283"/>
        <w:rPr>
          <w:b w:val="0"/>
          <w:bCs w:val="0"/>
          <w:szCs w:val="28"/>
        </w:rPr>
      </w:pPr>
      <w:bookmarkStart w:id="5" w:name="_Toc405849722"/>
      <w:bookmarkStart w:id="6" w:name="_Toc405851235"/>
      <w:r w:rsidRPr="00E10598">
        <w:rPr>
          <w:spacing w:val="-1"/>
          <w:szCs w:val="28"/>
        </w:rPr>
        <w:t>Работа</w:t>
      </w:r>
      <w:r w:rsidRPr="00E10598">
        <w:rPr>
          <w:szCs w:val="28"/>
        </w:rPr>
        <w:t xml:space="preserve"> запросов </w:t>
      </w:r>
      <w:r w:rsidRPr="00E10598">
        <w:rPr>
          <w:spacing w:val="-1"/>
          <w:szCs w:val="28"/>
        </w:rPr>
        <w:t>DNS</w:t>
      </w:r>
      <w:bookmarkEnd w:id="5"/>
      <w:bookmarkEnd w:id="6"/>
    </w:p>
    <w:p w:rsidR="00BF7597" w:rsidRPr="00E10598" w:rsidRDefault="00BF7597" w:rsidP="00BF7597">
      <w:pPr>
        <w:pStyle w:val="ac"/>
        <w:kinsoku w:val="0"/>
        <w:overflowPunct w:val="0"/>
        <w:ind w:left="283" w:right="123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-клиенту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требуется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найти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используемое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программе,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он 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запрашивает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-серверы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имени.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Каждое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сообщение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запросом,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отправляемое</w:t>
      </w:r>
      <w:r w:rsidRPr="00E10598">
        <w:rPr>
          <w:rFonts w:ascii="Times New Roman" w:hAnsi="Times New Roman" w:cs="Times New Roman"/>
          <w:spacing w:val="10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клиентом,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содержит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информацию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трех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типов,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определяющую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вопрос,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который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отве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сервер:</w:t>
      </w:r>
    </w:p>
    <w:p w:rsidR="00BF7597" w:rsidRPr="00E10598" w:rsidRDefault="00BF7597" w:rsidP="00BF7597">
      <w:pPr>
        <w:pStyle w:val="ac"/>
        <w:numPr>
          <w:ilvl w:val="0"/>
          <w:numId w:val="9"/>
        </w:numPr>
        <w:tabs>
          <w:tab w:val="left" w:pos="8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указанное доменное имя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виде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полного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узла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(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FQDN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);</w:t>
      </w:r>
    </w:p>
    <w:p w:rsidR="00BF7597" w:rsidRPr="00E10598" w:rsidRDefault="00BF7597" w:rsidP="00BF7597">
      <w:pPr>
        <w:pStyle w:val="ac"/>
        <w:numPr>
          <w:ilvl w:val="0"/>
          <w:numId w:val="9"/>
        </w:numPr>
        <w:tabs>
          <w:tab w:val="left" w:pos="8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35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указанный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тип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запроса,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котором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задается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либо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записей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ресурсов,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либо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тип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операции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запроса;</w:t>
      </w:r>
    </w:p>
    <w:p w:rsidR="00BF7597" w:rsidRPr="00E10598" w:rsidRDefault="00BF7597" w:rsidP="00BF7597">
      <w:pPr>
        <w:pStyle w:val="ac"/>
        <w:numPr>
          <w:ilvl w:val="0"/>
          <w:numId w:val="9"/>
        </w:numPr>
        <w:tabs>
          <w:tab w:val="left" w:pos="8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862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класс доменного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283" w:right="131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Windows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этот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класс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всегда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должен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быть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указан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класс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Интернета</w:t>
      </w:r>
      <w:r w:rsidRPr="00E10598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IN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).</w:t>
      </w:r>
    </w:p>
    <w:p w:rsidR="00BF7597" w:rsidRPr="00E10598" w:rsidRDefault="00BF7597" w:rsidP="00BF7597">
      <w:pPr>
        <w:pStyle w:val="ac"/>
        <w:kinsoku w:val="0"/>
        <w:overflowPunct w:val="0"/>
        <w:ind w:left="283" w:right="125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Например,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указанное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представлять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полное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узла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компьюте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ра,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такое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как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«host-a.mspu.edu.ru.»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запроса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поиск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записей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(A)</w:t>
      </w:r>
      <w:r w:rsidRPr="00E10598">
        <w:rPr>
          <w:rFonts w:ascii="Times New Roman" w:hAnsi="Times New Roman" w:cs="Times New Roman"/>
          <w:spacing w:val="9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этого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имени.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proofErr w:type="gramEnd"/>
      <w:r w:rsidRPr="00E10598">
        <w:rPr>
          <w:rFonts w:ascii="Times New Roman" w:hAnsi="Times New Roman" w:cs="Times New Roman"/>
          <w:spacing w:val="-1"/>
          <w:sz w:val="28"/>
          <w:szCs w:val="28"/>
        </w:rPr>
        <w:t>можно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представить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вопрос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клиента,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состоящий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двух</w:t>
      </w:r>
      <w:r w:rsidRPr="00E10598">
        <w:rPr>
          <w:rFonts w:ascii="Times New Roman" w:hAnsi="Times New Roman" w:cs="Times New Roman"/>
          <w:spacing w:val="8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частей,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«Имеются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i/>
          <w:iCs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ли  </w:t>
      </w:r>
      <w:r w:rsidRPr="00E10598">
        <w:rPr>
          <w:rFonts w:ascii="Times New Roman" w:hAnsi="Times New Roman" w:cs="Times New Roman"/>
          <w:i/>
          <w:iCs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i/>
          <w:iCs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ресурсов  </w:t>
      </w:r>
      <w:r w:rsidRPr="00E10598">
        <w:rPr>
          <w:rFonts w:ascii="Times New Roman" w:hAnsi="Times New Roman" w:cs="Times New Roman"/>
          <w:i/>
          <w:iCs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A  </w:t>
      </w:r>
      <w:r w:rsidRPr="00E10598">
        <w:rPr>
          <w:rFonts w:ascii="Times New Roman" w:hAnsi="Times New Roman" w:cs="Times New Roman"/>
          <w:i/>
          <w:iCs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для  </w:t>
      </w:r>
      <w:r w:rsidRPr="00E10598">
        <w:rPr>
          <w:rFonts w:ascii="Times New Roman" w:hAnsi="Times New Roman" w:cs="Times New Roman"/>
          <w:i/>
          <w:iCs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компьютера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i/>
          <w:iCs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с  </w:t>
      </w:r>
      <w:r w:rsidRPr="00E10598">
        <w:rPr>
          <w:rFonts w:ascii="Times New Roman" w:hAnsi="Times New Roman" w:cs="Times New Roman"/>
          <w:i/>
          <w:iCs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именем</w:t>
      </w:r>
    </w:p>
    <w:p w:rsidR="00BF7597" w:rsidRPr="00E10598" w:rsidRDefault="00BF7597" w:rsidP="00BF7597">
      <w:pPr>
        <w:pStyle w:val="ac"/>
        <w:kinsoku w:val="0"/>
        <w:overflowPunct w:val="0"/>
        <w:ind w:left="283" w:right="125"/>
        <w:jc w:val="both"/>
        <w:rPr>
          <w:rFonts w:ascii="Times New Roman" w:hAnsi="Times New Roman" w:cs="Times New Roman"/>
          <w:sz w:val="28"/>
          <w:szCs w:val="28"/>
        </w:rPr>
        <w:sectPr w:rsidR="00BF7597" w:rsidRPr="00E10598">
          <w:pgSz w:w="11910" w:h="16840"/>
          <w:pgMar w:top="1040" w:right="720" w:bottom="280" w:left="1560" w:header="720" w:footer="720" w:gutter="0"/>
          <w:cols w:space="720"/>
          <w:noEndnote/>
        </w:sectPr>
      </w:pPr>
    </w:p>
    <w:p w:rsidR="00BF7597" w:rsidRPr="00E10598" w:rsidRDefault="00BF7597" w:rsidP="00BF7597">
      <w:pPr>
        <w:pStyle w:val="ac"/>
        <w:kinsoku w:val="0"/>
        <w:overflowPunct w:val="0"/>
        <w:spacing w:before="46"/>
        <w:ind w:left="163" w:right="102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  <w:lang w:val="en-US"/>
        </w:rPr>
        <w:lastRenderedPageBreak/>
        <w:t>'hostname.mspu.edu.ru.'</w:t>
      </w:r>
      <w:proofErr w:type="gramStart"/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  <w:lang w:val="en-US"/>
        </w:rPr>
        <w:t>?»</w:t>
      </w:r>
      <w:proofErr w:type="gramEnd"/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  <w:lang w:val="en-US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получает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сервера,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он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читает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интерпре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тирует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содержащуюся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ответе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запись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A,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узнавая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IP-адрес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компьютера,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запро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шенного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имени.</w:t>
      </w:r>
    </w:p>
    <w:p w:rsidR="00BF7597" w:rsidRPr="00E10598" w:rsidRDefault="00BF7597" w:rsidP="00BF7597">
      <w:pPr>
        <w:pStyle w:val="ac"/>
        <w:kinsoku w:val="0"/>
        <w:overflowPunct w:val="0"/>
        <w:ind w:left="163" w:right="105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Запросы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используют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несколько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имен.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иногда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ответить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локальной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кэшированной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получе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н-</w:t>
      </w:r>
      <w:proofErr w:type="gramEnd"/>
      <w:r w:rsidRPr="00E10598"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ной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предыдущем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запросе.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использовать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собственный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кэш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информации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записях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ответа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запрос.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также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запросить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обратиться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другим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-серверам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интересах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запрашивающего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клиента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полного</w:t>
      </w:r>
      <w:r w:rsidRPr="00E10598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а 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затем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отправить  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клиенту.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Этот  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называют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рекурсией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163" w:right="101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дополнение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этому,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самостоятельно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пытаться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установить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кон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дополнительными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-серверами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пользует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отдельные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дополнительные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запросы,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базирующиеся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ссылочных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ответах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серверов.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Этот 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называют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итерацией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 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общем  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случае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две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стадии.</w:t>
      </w:r>
    </w:p>
    <w:p w:rsidR="00BF7597" w:rsidRPr="00E10598" w:rsidRDefault="00BF7597" w:rsidP="00BF7597">
      <w:pPr>
        <w:pStyle w:val="ac"/>
        <w:numPr>
          <w:ilvl w:val="0"/>
          <w:numId w:val="8"/>
        </w:numPr>
        <w:tabs>
          <w:tab w:val="left" w:pos="74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07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начинается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клиентском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передается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систему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со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поставления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службы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-клиент.</w:t>
      </w:r>
    </w:p>
    <w:p w:rsidR="00BF7597" w:rsidRPr="00E10598" w:rsidRDefault="00BF7597" w:rsidP="00BF7597">
      <w:pPr>
        <w:pStyle w:val="ac"/>
        <w:numPr>
          <w:ilvl w:val="0"/>
          <w:numId w:val="8"/>
        </w:numPr>
        <w:tabs>
          <w:tab w:val="left" w:pos="74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08" w:firstLine="0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удается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ответить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локальном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уровне,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можно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сопоставления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запрашивать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по мере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необходимости.</w:t>
      </w:r>
    </w:p>
    <w:p w:rsidR="00BF7597" w:rsidRPr="00E10598" w:rsidRDefault="00BF7597" w:rsidP="00BF7597">
      <w:pPr>
        <w:pStyle w:val="ac"/>
        <w:kinsoku w:val="0"/>
        <w:overflowPunct w:val="0"/>
        <w:ind w:left="163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Обе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стадии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процесса </w:t>
      </w:r>
      <w:r w:rsidRPr="00E10598">
        <w:rPr>
          <w:rFonts w:ascii="Times New Roman" w:hAnsi="Times New Roman" w:cs="Times New Roman"/>
          <w:sz w:val="28"/>
          <w:szCs w:val="28"/>
        </w:rPr>
        <w:t>подробнее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рассматриваются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разделах.</w:t>
      </w:r>
    </w:p>
    <w:p w:rsidR="00BF7597" w:rsidRPr="00E10598" w:rsidRDefault="00BF7597" w:rsidP="00BF7597">
      <w:pPr>
        <w:pStyle w:val="ac"/>
        <w:kinsoku w:val="0"/>
        <w:overflowPunct w:val="0"/>
        <w:spacing w:before="5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1"/>
        <w:kinsoku w:val="0"/>
        <w:overflowPunct w:val="0"/>
        <w:spacing w:after="240" w:line="274" w:lineRule="exact"/>
        <w:ind w:firstLine="0"/>
        <w:jc w:val="center"/>
        <w:rPr>
          <w:b w:val="0"/>
          <w:bCs w:val="0"/>
          <w:szCs w:val="28"/>
        </w:rPr>
      </w:pPr>
      <w:bookmarkStart w:id="7" w:name="_Toc405849723"/>
      <w:bookmarkStart w:id="8" w:name="_Toc405851236"/>
      <w:r w:rsidRPr="00E10598">
        <w:rPr>
          <w:szCs w:val="28"/>
        </w:rPr>
        <w:t xml:space="preserve">Локальная </w:t>
      </w:r>
      <w:r w:rsidRPr="00E10598">
        <w:rPr>
          <w:spacing w:val="-1"/>
          <w:szCs w:val="28"/>
        </w:rPr>
        <w:t>система</w:t>
      </w:r>
      <w:r w:rsidRPr="00E10598">
        <w:rPr>
          <w:szCs w:val="28"/>
        </w:rPr>
        <w:t xml:space="preserve"> </w:t>
      </w:r>
      <w:r w:rsidRPr="00E10598">
        <w:rPr>
          <w:spacing w:val="-1"/>
          <w:szCs w:val="28"/>
        </w:rPr>
        <w:t>разрешения</w:t>
      </w:r>
      <w:r w:rsidRPr="00E10598">
        <w:rPr>
          <w:szCs w:val="28"/>
        </w:rPr>
        <w:t xml:space="preserve"> </w:t>
      </w:r>
      <w:r w:rsidRPr="00E10598">
        <w:rPr>
          <w:spacing w:val="-1"/>
          <w:szCs w:val="28"/>
        </w:rPr>
        <w:t>имен</w:t>
      </w:r>
      <w:bookmarkEnd w:id="7"/>
      <w:bookmarkEnd w:id="8"/>
    </w:p>
    <w:p w:rsidR="00BF7597" w:rsidRPr="00E10598" w:rsidRDefault="00BF7597" w:rsidP="00BF7597">
      <w:pPr>
        <w:pStyle w:val="ac"/>
        <w:kinsoku w:val="0"/>
        <w:overflowPunct w:val="0"/>
        <w:ind w:left="163" w:right="10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начальных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этапах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программе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локальном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используется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до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менное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имя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Затем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передается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«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клиент»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локальной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кэшированной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информации.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удается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разрешить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запрошенное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имя,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поступает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завершается.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Кэш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локального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включать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об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именах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из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двух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возможных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источников.</w:t>
      </w:r>
    </w:p>
    <w:p w:rsidR="00BF7597" w:rsidRPr="00E10598" w:rsidRDefault="00BF7597" w:rsidP="00BF7597">
      <w:pPr>
        <w:pStyle w:val="ac"/>
        <w:numPr>
          <w:ilvl w:val="0"/>
          <w:numId w:val="7"/>
        </w:numPr>
        <w:tabs>
          <w:tab w:val="left" w:pos="74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13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имеется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локальный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файл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Hosts</w:t>
      </w:r>
      <w:r w:rsidRPr="00E10598">
        <w:rPr>
          <w:rFonts w:ascii="Times New Roman" w:hAnsi="Times New Roman" w:cs="Times New Roman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адресов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этого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файла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предварительно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загружаются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кэш при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запуске службы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«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-клиент».</w:t>
      </w:r>
    </w:p>
    <w:p w:rsidR="00BF7597" w:rsidRPr="00E10598" w:rsidRDefault="00BF7597" w:rsidP="00BF7597">
      <w:pPr>
        <w:pStyle w:val="ac"/>
        <w:numPr>
          <w:ilvl w:val="0"/>
          <w:numId w:val="7"/>
        </w:numPr>
        <w:tabs>
          <w:tab w:val="left" w:pos="74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05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полученные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ответах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предыдущих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добавляются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кэш 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сохраняются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нем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течение определенного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периода времени.</w:t>
      </w:r>
    </w:p>
    <w:p w:rsidR="00BF7597" w:rsidRPr="00E10598" w:rsidRDefault="00BF7597" w:rsidP="00BF7597">
      <w:pPr>
        <w:pStyle w:val="ac"/>
        <w:kinsoku w:val="0"/>
        <w:overflowPunct w:val="0"/>
        <w:ind w:left="163" w:right="104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находит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кэше,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продолжается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запр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о-</w:t>
      </w:r>
      <w:proofErr w:type="gramEnd"/>
      <w:r w:rsidRPr="00E10598">
        <w:rPr>
          <w:rFonts w:ascii="Times New Roman" w:hAnsi="Times New Roman" w:cs="Times New Roman"/>
          <w:spacing w:val="8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са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разрешение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имени от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клиента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-серверу.</w:t>
      </w:r>
    </w:p>
    <w:p w:rsidR="00BF7597" w:rsidRPr="00E10598" w:rsidRDefault="00BF7597" w:rsidP="00BF7597">
      <w:pPr>
        <w:pStyle w:val="1"/>
        <w:kinsoku w:val="0"/>
        <w:overflowPunct w:val="0"/>
        <w:spacing w:before="5" w:line="274" w:lineRule="exact"/>
        <w:ind w:left="163"/>
        <w:rPr>
          <w:b w:val="0"/>
          <w:bCs w:val="0"/>
          <w:szCs w:val="28"/>
        </w:rPr>
      </w:pPr>
      <w:bookmarkStart w:id="9" w:name="_Toc405849724"/>
      <w:bookmarkStart w:id="10" w:name="_Toc405851237"/>
      <w:r w:rsidRPr="00E10598">
        <w:rPr>
          <w:szCs w:val="28"/>
        </w:rPr>
        <w:t>Запрос</w:t>
      </w:r>
      <w:r w:rsidRPr="00E10598">
        <w:rPr>
          <w:spacing w:val="-1"/>
          <w:szCs w:val="28"/>
        </w:rPr>
        <w:t xml:space="preserve"> </w:t>
      </w:r>
      <w:r w:rsidRPr="00E10598">
        <w:rPr>
          <w:szCs w:val="28"/>
        </w:rPr>
        <w:t xml:space="preserve">к </w:t>
      </w:r>
      <w:r w:rsidRPr="00E10598">
        <w:rPr>
          <w:spacing w:val="-1"/>
          <w:szCs w:val="28"/>
        </w:rPr>
        <w:t>DNS-серверу</w:t>
      </w:r>
      <w:bookmarkEnd w:id="9"/>
      <w:bookmarkEnd w:id="10"/>
    </w:p>
    <w:p w:rsidR="00BF7597" w:rsidRPr="00E10598" w:rsidRDefault="00BF7597" w:rsidP="00BF7597">
      <w:pPr>
        <w:pStyle w:val="ac"/>
        <w:kinsoku w:val="0"/>
        <w:overflowPunct w:val="0"/>
        <w:ind w:left="163" w:right="101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Клиент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запрашивает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-сервер.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глобального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списка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выбирается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сервер,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используемый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начальной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стадии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запроса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клиента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серверу.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принимает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он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сначала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проверяет,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можно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дать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pacing w:val="9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базе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записей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ресурсов,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содержащихся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локальной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конфигурации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сервера.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запрошенное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соответствует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локальной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зоне,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pacing w:val="9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lastRenderedPageBreak/>
        <w:t>дает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ответ,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эту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информацию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разрешения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имени.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запрошенного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проверяет,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можно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разрешить</w:t>
      </w:r>
      <w:r w:rsidRPr="00E10598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информацию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предыдущих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локальном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кэше.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здесь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обна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руживается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совпадение,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отвечает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использованием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этой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информации.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этом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случае,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дать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запрашивающему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клиенту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утвердительный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собственного</w:t>
      </w:r>
      <w:proofErr w:type="gramEnd"/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кэша,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завершается.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сер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вере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удается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найти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запрошенное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—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кэше,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зонах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—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выполнения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запроса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продолжаться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использованием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рекурсии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полного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разрешения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име</w:t>
      </w:r>
      <w:r w:rsidRPr="00E10598">
        <w:rPr>
          <w:rFonts w:ascii="Times New Roman" w:hAnsi="Times New Roman" w:cs="Times New Roman"/>
          <w:sz w:val="28"/>
          <w:szCs w:val="28"/>
        </w:rPr>
        <w:t>ни.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этом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другие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-серверы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помогают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разрешить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«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</w:t>
      </w:r>
      <w:r w:rsidRPr="00E10598">
        <w:rPr>
          <w:rFonts w:ascii="Times New Roman" w:hAnsi="Times New Roman" w:cs="Times New Roman"/>
          <w:sz w:val="28"/>
          <w:szCs w:val="28"/>
        </w:rPr>
        <w:t>-клиент»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указывает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серверу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использовать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рекурсии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полного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разрешения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интересах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клиентов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перед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возвращением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ответа.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большинстве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случаев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серверы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настраиваются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поддержку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процесса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рекурсии,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показано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следующем рисунке.</w:t>
      </w:r>
    </w:p>
    <w:p w:rsidR="00BF7597" w:rsidRPr="00E10598" w:rsidRDefault="00BF7597" w:rsidP="00BF7597">
      <w:pPr>
        <w:pStyle w:val="ac"/>
        <w:kinsoku w:val="0"/>
        <w:overflowPunct w:val="0"/>
        <w:spacing w:before="7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spacing w:line="200" w:lineRule="atLeast"/>
        <w:ind w:left="17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3880485" cy="1876425"/>
            <wp:effectExtent l="1905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97" w:rsidRPr="00E10598" w:rsidRDefault="00BF7597" w:rsidP="00BF7597">
      <w:pPr>
        <w:pStyle w:val="ac"/>
        <w:kinsoku w:val="0"/>
        <w:overflowPunct w:val="0"/>
        <w:spacing w:line="258" w:lineRule="exact"/>
        <w:ind w:left="207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Рисунок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2. Процесс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рекурсии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при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разрешении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имени.</w:t>
      </w:r>
    </w:p>
    <w:p w:rsidR="00BF7597" w:rsidRPr="00E10598" w:rsidRDefault="00BF7597" w:rsidP="00BF7597">
      <w:pPr>
        <w:pStyle w:val="ac"/>
        <w:kinsoku w:val="0"/>
        <w:overflowPunct w:val="0"/>
        <w:ind w:left="163" w:right="103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правильного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выполнения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рекурсии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-сервером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ему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необходимы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сведения</w:t>
      </w:r>
      <w:r w:rsidRPr="00E10598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контактах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другими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-серверами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пространстве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доменных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Такая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н-</w:t>
      </w:r>
      <w:proofErr w:type="gramEnd"/>
      <w:r w:rsidRPr="00E10598">
        <w:rPr>
          <w:rFonts w:ascii="Times New Roman" w:hAnsi="Times New Roman" w:cs="Times New Roman"/>
          <w:spacing w:val="6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формация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обеспечивается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виде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корневых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ссылок,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списка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предварительных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записей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ре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сурсов,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которые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использоваться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службой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DNS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обнаружения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других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серверов,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которые являются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удостоверяющими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корня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дерева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доменных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Корневые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серверы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являются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удостоверяющими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корня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доменов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доме-</w:t>
      </w:r>
      <w:r w:rsidRPr="00E10598">
        <w:rPr>
          <w:rFonts w:ascii="Times New Roman" w:hAnsi="Times New Roman" w:cs="Times New Roman"/>
          <w:spacing w:val="8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нов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верхнего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уровня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пространства доменных имен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163" w:right="87" w:firstLine="71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Ранее отмечалось,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 заканчивается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возвращением </w:t>
      </w:r>
      <w:r w:rsidRPr="00E10598">
        <w:rPr>
          <w:rFonts w:ascii="Times New Roman" w:hAnsi="Times New Roman" w:cs="Times New Roman"/>
          <w:sz w:val="28"/>
          <w:szCs w:val="28"/>
        </w:rPr>
        <w:t>клиенту</w:t>
      </w:r>
      <w:r w:rsidRPr="00E1059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утверд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и-</w:t>
      </w:r>
      <w:proofErr w:type="gramEnd"/>
      <w:r w:rsidRPr="00E10598">
        <w:rPr>
          <w:rFonts w:ascii="Times New Roman" w:hAnsi="Times New Roman" w:cs="Times New Roman"/>
          <w:spacing w:val="7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тельного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ответа.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Однако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возвращать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другие ответы.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Приведем наиболее</w:t>
      </w:r>
      <w:r w:rsidRPr="00E10598">
        <w:rPr>
          <w:rFonts w:ascii="Times New Roman" w:hAnsi="Times New Roman" w:cs="Times New Roman"/>
          <w:spacing w:val="9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общие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типы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ответов:</w:t>
      </w:r>
    </w:p>
    <w:p w:rsidR="00BF7597" w:rsidRPr="00E10598" w:rsidRDefault="00BF7597" w:rsidP="00BF7597">
      <w:pPr>
        <w:pStyle w:val="ac"/>
        <w:numPr>
          <w:ilvl w:val="1"/>
          <w:numId w:val="7"/>
        </w:numPr>
        <w:tabs>
          <w:tab w:val="left" w:pos="1438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ответ;</w:t>
      </w:r>
    </w:p>
    <w:p w:rsidR="00BF7597" w:rsidRPr="00E10598" w:rsidRDefault="00BF7597" w:rsidP="00BF7597">
      <w:pPr>
        <w:pStyle w:val="ac"/>
        <w:numPr>
          <w:ilvl w:val="1"/>
          <w:numId w:val="7"/>
        </w:numPr>
        <w:tabs>
          <w:tab w:val="left" w:pos="1438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утвердительный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ответ;</w:t>
      </w:r>
    </w:p>
    <w:p w:rsidR="00BF7597" w:rsidRPr="00E10598" w:rsidRDefault="00BF7597" w:rsidP="00BF7597">
      <w:pPr>
        <w:pStyle w:val="ac"/>
        <w:numPr>
          <w:ilvl w:val="1"/>
          <w:numId w:val="7"/>
        </w:numPr>
        <w:tabs>
          <w:tab w:val="left" w:pos="1438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ссылочный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ответ;</w:t>
      </w:r>
    </w:p>
    <w:p w:rsidR="00BF7597" w:rsidRPr="00E10598" w:rsidRDefault="00BF7597" w:rsidP="00BF7597">
      <w:pPr>
        <w:pStyle w:val="ac"/>
        <w:numPr>
          <w:ilvl w:val="1"/>
          <w:numId w:val="7"/>
        </w:numPr>
        <w:tabs>
          <w:tab w:val="left" w:pos="1438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отрицательный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ответ.</w:t>
      </w:r>
    </w:p>
    <w:p w:rsidR="00BF7597" w:rsidRPr="00E10598" w:rsidRDefault="00BF7597" w:rsidP="00BF7597">
      <w:pPr>
        <w:pStyle w:val="ac"/>
        <w:kinsoku w:val="0"/>
        <w:overflowPunct w:val="0"/>
        <w:ind w:left="163" w:right="98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i/>
          <w:iCs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представляет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утвердительный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возвращенный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кл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и-</w:t>
      </w:r>
      <w:proofErr w:type="gramEnd"/>
      <w:r w:rsidRPr="00E10598">
        <w:rPr>
          <w:rFonts w:ascii="Times New Roman" w:hAnsi="Times New Roman" w:cs="Times New Roman"/>
          <w:spacing w:val="7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енту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доставленный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установленным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битом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полномочий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сообщении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указываю-</w:t>
      </w:r>
      <w:r w:rsidRPr="00E10598">
        <w:rPr>
          <w:rFonts w:ascii="Times New Roman" w:hAnsi="Times New Roman" w:cs="Times New Roman"/>
          <w:spacing w:val="9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щим,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получен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lastRenderedPageBreak/>
        <w:t>сервера,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имеющего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прямые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полномочия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запрашиваемого</w:t>
      </w:r>
      <w:r w:rsidRPr="00E10598">
        <w:rPr>
          <w:rFonts w:ascii="Times New Roman" w:hAnsi="Times New Roman" w:cs="Times New Roman"/>
          <w:spacing w:val="9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имени.</w:t>
      </w:r>
    </w:p>
    <w:p w:rsidR="00BF7597" w:rsidRPr="00E10598" w:rsidRDefault="00BF7597" w:rsidP="00BF7597">
      <w:pPr>
        <w:pStyle w:val="ac"/>
        <w:kinsoku w:val="0"/>
        <w:overflowPunct w:val="0"/>
        <w:ind w:left="163" w:right="101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Утвердительный</w:t>
      </w:r>
      <w:r w:rsidRPr="00E10598">
        <w:rPr>
          <w:rFonts w:ascii="Times New Roman" w:hAnsi="Times New Roman" w:cs="Times New Roman"/>
          <w:i/>
          <w:iCs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содержать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запрошенную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запись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сп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>и-</w:t>
      </w:r>
      <w:proofErr w:type="gramEnd"/>
      <w:r w:rsidRPr="00E10598">
        <w:rPr>
          <w:rFonts w:ascii="Times New Roman" w:hAnsi="Times New Roman" w:cs="Times New Roman"/>
          <w:spacing w:val="7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сок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записей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(который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также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называют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набором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записей),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соответствующих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за-</w:t>
      </w:r>
      <w:r w:rsidRPr="00E10598">
        <w:rPr>
          <w:rFonts w:ascii="Times New Roman" w:hAnsi="Times New Roman" w:cs="Times New Roman"/>
          <w:spacing w:val="7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прошенному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доменному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типу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указанному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сообщении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запроса.</w:t>
      </w:r>
    </w:p>
    <w:p w:rsidR="00BF7597" w:rsidRPr="00E10598" w:rsidRDefault="00BF7597" w:rsidP="00BF7597">
      <w:pPr>
        <w:pStyle w:val="ac"/>
        <w:kinsoku w:val="0"/>
        <w:overflowPunct w:val="0"/>
        <w:ind w:left="163" w:right="104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Ссылочный</w:t>
      </w:r>
      <w:r w:rsidRPr="00E10598">
        <w:rPr>
          <w:rFonts w:ascii="Times New Roman" w:hAnsi="Times New Roman" w:cs="Times New Roman"/>
          <w:i/>
          <w:iCs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содержит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дополнительные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ресурсов,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указанные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типу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запросе.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этого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типа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возвращается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клиенту,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процесс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рекур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сии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поддерживается.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Эти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должны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рассматриваться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справочные,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которые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использоваться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клиентом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продолжения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запроса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итераций.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способен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использовать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итерации,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он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выполнить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дополнительные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 попытке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полностью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разрешить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самостоятельно.</w:t>
      </w:r>
    </w:p>
    <w:p w:rsidR="00BF7597" w:rsidRPr="00E10598" w:rsidRDefault="00BF7597" w:rsidP="00BF7597">
      <w:pPr>
        <w:pStyle w:val="ac"/>
        <w:kinsoku w:val="0"/>
        <w:overflowPunct w:val="0"/>
        <w:ind w:left="163" w:right="111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Отрицательный</w:t>
      </w:r>
      <w:r w:rsidRPr="00E10598">
        <w:rPr>
          <w:rFonts w:ascii="Times New Roman" w:hAnsi="Times New Roman" w:cs="Times New Roman"/>
          <w:i/>
          <w:iCs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указывать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один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двух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возможных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результатов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попытки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обработать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рекурсивно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полностью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удостоверяющим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образом сопоставить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запросе:</w:t>
      </w:r>
    </w:p>
    <w:p w:rsidR="00BF7597" w:rsidRPr="00E10598" w:rsidRDefault="00BF7597" w:rsidP="00BF7597">
      <w:pPr>
        <w:pStyle w:val="ac"/>
        <w:kinsoku w:val="0"/>
        <w:overflowPunct w:val="0"/>
        <w:ind w:left="163" w:right="87" w:firstLine="57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ответил,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запрошенное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существует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простран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стве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163" w:right="158" w:firstLine="141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noProof/>
          <w:position w:val="-5"/>
          <w:sz w:val="28"/>
          <w:szCs w:val="28"/>
          <w:lang w:eastAsia="ru-RU" w:bidi="ar-SA"/>
        </w:rPr>
        <w:drawing>
          <wp:inline distT="0" distB="0" distL="0" distR="0">
            <wp:extent cx="119380" cy="15875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15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0598">
        <w:rPr>
          <w:rFonts w:ascii="Times New Roman" w:hAnsi="Times New Roman" w:cs="Times New Roman"/>
          <w:sz w:val="28"/>
          <w:szCs w:val="28"/>
        </w:rPr>
        <w:t xml:space="preserve">    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ответил,</w:t>
      </w:r>
      <w:r w:rsidRPr="00E10598">
        <w:rPr>
          <w:rFonts w:ascii="Times New Roman" w:hAnsi="Times New Roman" w:cs="Times New Roman"/>
          <w:sz w:val="28"/>
          <w:szCs w:val="28"/>
        </w:rPr>
        <w:t xml:space="preserve"> что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запрошенное 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существует,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но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этого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отсутствуют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типа.</w:t>
      </w:r>
    </w:p>
    <w:p w:rsidR="00BF7597" w:rsidRPr="00E10598" w:rsidRDefault="00BF7597" w:rsidP="00BF7597">
      <w:pPr>
        <w:pStyle w:val="ac"/>
        <w:kinsoku w:val="0"/>
        <w:overflowPunct w:val="0"/>
        <w:ind w:left="163" w:right="158" w:firstLine="141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Система сопоставления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передает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результаты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запроса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виде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утвердительного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отрицательного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ответа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запрашивающую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программу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кэширует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ответ.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пред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ставляют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тип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используемый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-клиентами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при вы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полнении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следующих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условий.</w:t>
      </w:r>
    </w:p>
    <w:p w:rsidR="00BF7597" w:rsidRPr="00E10598" w:rsidRDefault="00BF7597" w:rsidP="00BF7597">
      <w:pPr>
        <w:pStyle w:val="ac"/>
        <w:kinsoku w:val="0"/>
        <w:overflowPunct w:val="0"/>
        <w:ind w:left="163" w:right="158" w:firstLine="141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noProof/>
          <w:position w:val="-5"/>
          <w:sz w:val="28"/>
          <w:szCs w:val="28"/>
          <w:lang w:eastAsia="ru-RU" w:bidi="ar-SA"/>
        </w:rPr>
        <w:drawing>
          <wp:inline distT="0" distB="0" distL="0" distR="0">
            <wp:extent cx="119380" cy="1587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15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0598">
        <w:rPr>
          <w:rFonts w:ascii="Times New Roman" w:hAnsi="Times New Roman" w:cs="Times New Roman"/>
          <w:sz w:val="28"/>
          <w:szCs w:val="28"/>
        </w:rPr>
        <w:t xml:space="preserve">     Клиент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запрашивает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использование рекурсии,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рекурсия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отключена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на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сервере.</w:t>
      </w:r>
    </w:p>
    <w:p w:rsidR="00BF7597" w:rsidRPr="00E10598" w:rsidRDefault="00BF7597" w:rsidP="00BF7597">
      <w:pPr>
        <w:pStyle w:val="ac"/>
        <w:kinsoku w:val="0"/>
        <w:overflowPunct w:val="0"/>
        <w:ind w:left="305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noProof/>
          <w:position w:val="-5"/>
          <w:sz w:val="28"/>
          <w:szCs w:val="28"/>
          <w:lang w:eastAsia="ru-RU" w:bidi="ar-SA"/>
        </w:rPr>
        <w:drawing>
          <wp:inline distT="0" distB="0" distL="0" distR="0">
            <wp:extent cx="119380" cy="15875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15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0598">
        <w:rPr>
          <w:rFonts w:ascii="Times New Roman" w:hAnsi="Times New Roman" w:cs="Times New Roman"/>
          <w:sz w:val="28"/>
          <w:szCs w:val="28"/>
        </w:rPr>
        <w:t xml:space="preserve">     Клиент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запрашивает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использование рекурсии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при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запросе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-серверу.</w:t>
      </w:r>
    </w:p>
    <w:p w:rsidR="00BF7597" w:rsidRPr="00E10598" w:rsidRDefault="00BF7597" w:rsidP="00BF7597">
      <w:pPr>
        <w:pStyle w:val="ac"/>
        <w:kinsoku w:val="0"/>
        <w:overflowPunct w:val="0"/>
        <w:ind w:left="305"/>
        <w:rPr>
          <w:rFonts w:ascii="Times New Roman" w:hAnsi="Times New Roman" w:cs="Times New Roman"/>
          <w:spacing w:val="-1"/>
          <w:sz w:val="28"/>
          <w:szCs w:val="28"/>
        </w:rPr>
        <w:sectPr w:rsidR="00BF7597" w:rsidRPr="00E10598">
          <w:pgSz w:w="11910" w:h="16840"/>
          <w:pgMar w:top="1040" w:right="740" w:bottom="280" w:left="1680" w:header="720" w:footer="720" w:gutter="0"/>
          <w:cols w:space="720"/>
          <w:noEndnote/>
        </w:sectPr>
      </w:pPr>
    </w:p>
    <w:p w:rsidR="00BF7597" w:rsidRPr="00E10598" w:rsidRDefault="00BF7597" w:rsidP="00BF7597">
      <w:pPr>
        <w:pStyle w:val="ac"/>
        <w:kinsoku w:val="0"/>
        <w:overflowPunct w:val="0"/>
        <w:spacing w:before="46"/>
        <w:ind w:left="163" w:right="100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lastRenderedPageBreak/>
        <w:t>Итерационный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от 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клиента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сообщает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-серверу,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клиент 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ожидает</w:t>
      </w:r>
      <w:r w:rsidRPr="00E10598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от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наиболее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точный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немедленно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обращения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другим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8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серверам.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используются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итерации,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отвечает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клиенту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запрошенных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именах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основании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собственной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е</w:t>
      </w:r>
      <w:proofErr w:type="gramStart"/>
      <w:r w:rsidRPr="00E10598">
        <w:rPr>
          <w:rFonts w:ascii="Times New Roman" w:hAnsi="Times New Roman" w:cs="Times New Roman"/>
          <w:spacing w:val="3"/>
          <w:sz w:val="28"/>
          <w:szCs w:val="28"/>
        </w:rPr>
        <w:t>с-</w:t>
      </w:r>
      <w:proofErr w:type="gramEnd"/>
      <w:r w:rsidRPr="00E10598">
        <w:rPr>
          <w:rFonts w:ascii="Times New Roman" w:hAnsi="Times New Roman" w:cs="Times New Roman"/>
          <w:spacing w:val="7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интрасети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получает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запрос  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от  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локального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клиента  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 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име-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</w:t>
      </w:r>
      <w:hyperlink r:id="rId8" w:history="1">
        <w:r w:rsidRPr="00E10598">
          <w:rPr>
            <w:rFonts w:ascii="Times New Roman" w:hAnsi="Times New Roman" w:cs="Times New Roman"/>
            <w:b/>
            <w:bCs/>
            <w:spacing w:val="-1"/>
            <w:sz w:val="28"/>
            <w:szCs w:val="28"/>
          </w:rPr>
          <w:t>www.edu.ru</w:t>
        </w:r>
      </w:hyperlink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он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возвратить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кэша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имен.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данный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момент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за-</w:t>
      </w:r>
      <w:r w:rsidRPr="00E10598">
        <w:rPr>
          <w:rFonts w:ascii="Times New Roman" w:hAnsi="Times New Roman" w:cs="Times New Roman"/>
          <w:spacing w:val="74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прошенное</w:t>
      </w:r>
      <w:proofErr w:type="gramEnd"/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сохраняется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кэше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ответить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предоставлени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ем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ссылки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—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т.е.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списка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записей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других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-серверов,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которые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ближе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</w:t>
      </w:r>
      <w:r w:rsidRPr="00E10598">
        <w:rPr>
          <w:rFonts w:ascii="Times New Roman" w:hAnsi="Times New Roman" w:cs="Times New Roman"/>
          <w:sz w:val="28"/>
          <w:szCs w:val="28"/>
        </w:rPr>
        <w:t>ни,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запрошенному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клиентом.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предоставляется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ссылка,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</w:t>
      </w:r>
      <w:r w:rsidRPr="00E10598">
        <w:rPr>
          <w:rFonts w:ascii="Times New Roman" w:hAnsi="Times New Roman" w:cs="Times New Roman"/>
          <w:sz w:val="28"/>
          <w:szCs w:val="28"/>
        </w:rPr>
        <w:t>-клиент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принимает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себя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ответственность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продолжение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итерационных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другим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указанным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конфигурации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-серверам.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Например,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наиболее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общем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у-</w:t>
      </w:r>
      <w:proofErr w:type="gramEnd"/>
      <w:r w:rsidRPr="00E10598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</w:t>
      </w:r>
      <w:r w:rsidRPr="00E10598">
        <w:rPr>
          <w:rFonts w:ascii="Times New Roman" w:hAnsi="Times New Roman" w:cs="Times New Roman"/>
          <w:sz w:val="28"/>
          <w:szCs w:val="28"/>
        </w:rPr>
        <w:t>-клиент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расширить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область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поиска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серверов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корневого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Ин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тернете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попытках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обнаружить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удостоверяющие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-серверы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«ru»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установления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контакта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корневыми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серверами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Интернета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получить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них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дальнейшие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итерационные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ответы,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указывающие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фактические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-серверы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Интер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нета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домена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«edu.ru»</w:t>
      </w:r>
      <w:r w:rsidRPr="00E10598">
        <w:rPr>
          <w:rFonts w:ascii="Times New Roman" w:hAnsi="Times New Roman" w:cs="Times New Roman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клиенту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предоставляются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этих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серверов,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он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отправить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дальнейший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итерационный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внешним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серверам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edu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Интернете,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дать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определенный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ответ.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итераций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также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содействовать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со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поставление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имени,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предоставив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клиенту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собственный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наиболее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точный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ответ.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9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большинства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итерационных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локальный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обращения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другим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серверам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пространстве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имен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собственный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сопоставить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запросе.</w:t>
      </w:r>
    </w:p>
    <w:p w:rsidR="00BF7597" w:rsidRPr="00E10598" w:rsidRDefault="00BF7597" w:rsidP="00BF7597">
      <w:pPr>
        <w:pStyle w:val="ac"/>
        <w:kinsoku w:val="0"/>
        <w:overflowPunct w:val="0"/>
        <w:ind w:left="163" w:right="101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мере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того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-серверы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обрабатывают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клиентов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ре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курсии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итераций,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они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находят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накапливают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значительный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объем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пространстве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информация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кэшируется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сервером.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Кэширование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дает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воз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можность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ускорить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часто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используемых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имен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DNS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последующих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запро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сах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существенно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снижает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трафик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сети.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выполнении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рекурсивных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запросов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-серверами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клиентов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они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временно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кэшируют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ресурсов.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Кэши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рованные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содержат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информацию,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полученную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-серверов,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являются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удостоверяющими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доменных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Эта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накапливается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выполнении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итерационных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процессе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поиска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полного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е-</w:t>
      </w:r>
      <w:proofErr w:type="gramEnd"/>
      <w:r w:rsidRPr="00E10598">
        <w:rPr>
          <w:rFonts w:ascii="Times New Roman" w:hAnsi="Times New Roman" w:cs="Times New Roman"/>
          <w:spacing w:val="7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курсивный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выполняемый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интересах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клиента.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затем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другие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клиенты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раз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мещают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новые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информацию,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отвечающую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кэшированным</w:t>
      </w:r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записям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ресур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сов,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использовать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данные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кэшированных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записей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т-</w:t>
      </w:r>
      <w:proofErr w:type="gramEnd"/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вета.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кэшировании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значение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срока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применяется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всем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кэши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рованным</w:t>
      </w:r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записям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ресурсов.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Пока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истек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срок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кэшированной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lastRenderedPageBreak/>
        <w:t>ресур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са,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продолжать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кэшировать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снова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использовать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запись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ответах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соответствующие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клиентов.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Значения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срока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кэширования,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ис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пользуемые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записями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большинстве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конфигураций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зон,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назначаются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пар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а-</w:t>
      </w:r>
      <w:proofErr w:type="gramEnd"/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метре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Мин.</w:t>
      </w:r>
      <w:r w:rsidRPr="00E10598">
        <w:rPr>
          <w:rFonts w:ascii="Times New Roman" w:hAnsi="Times New Roman" w:cs="Times New Roman"/>
          <w:b/>
          <w:bCs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срок</w:t>
      </w:r>
      <w:r w:rsidRPr="00E10598">
        <w:rPr>
          <w:rFonts w:ascii="Times New Roman" w:hAnsi="Times New Roman" w:cs="Times New Roman"/>
          <w:b/>
          <w:bCs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b/>
          <w:bCs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TTL</w:t>
      </w:r>
      <w:r w:rsidRPr="00E10598">
        <w:rPr>
          <w:rFonts w:ascii="Times New Roman" w:hAnsi="Times New Roman" w:cs="Times New Roman"/>
          <w:b/>
          <w:bCs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(по</w:t>
      </w:r>
      <w:r w:rsidRPr="00E10598">
        <w:rPr>
          <w:rFonts w:ascii="Times New Roman" w:hAnsi="Times New Roman" w:cs="Times New Roman"/>
          <w:b/>
          <w:bCs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умолчанию)</w:t>
      </w:r>
      <w:r w:rsidRPr="00E10598">
        <w:rPr>
          <w:rFonts w:ascii="Times New Roman" w:hAnsi="Times New Roman" w:cs="Times New Roman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который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задается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начальной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задается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значение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минимального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срока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3600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секунд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(1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час),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значение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быть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изменено;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также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задаваться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значения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срока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ресурса.</w:t>
      </w:r>
    </w:p>
    <w:p w:rsidR="00BF7597" w:rsidRPr="00E10598" w:rsidRDefault="00BF7597" w:rsidP="00BF7597">
      <w:pPr>
        <w:pStyle w:val="1"/>
        <w:kinsoku w:val="0"/>
        <w:overflowPunct w:val="0"/>
        <w:spacing w:before="5" w:line="274" w:lineRule="exact"/>
        <w:ind w:right="-8" w:firstLine="0"/>
        <w:jc w:val="center"/>
        <w:rPr>
          <w:b w:val="0"/>
          <w:bCs w:val="0"/>
          <w:szCs w:val="28"/>
        </w:rPr>
      </w:pPr>
      <w:bookmarkStart w:id="11" w:name="_Toc405849725"/>
      <w:bookmarkStart w:id="12" w:name="_Toc405851238"/>
      <w:r w:rsidRPr="00E10598">
        <w:rPr>
          <w:szCs w:val="28"/>
        </w:rPr>
        <w:t>Обратный</w:t>
      </w:r>
      <w:r w:rsidRPr="00E10598">
        <w:rPr>
          <w:spacing w:val="-2"/>
          <w:szCs w:val="28"/>
        </w:rPr>
        <w:t xml:space="preserve"> </w:t>
      </w:r>
      <w:r w:rsidRPr="00E10598">
        <w:rPr>
          <w:spacing w:val="-1"/>
          <w:szCs w:val="28"/>
        </w:rPr>
        <w:t>просмотр</w:t>
      </w:r>
      <w:bookmarkEnd w:id="11"/>
      <w:bookmarkEnd w:id="12"/>
    </w:p>
    <w:p w:rsidR="00BF7597" w:rsidRPr="00E10598" w:rsidRDefault="00BF7597" w:rsidP="00BF7597">
      <w:pPr>
        <w:pStyle w:val="ac"/>
        <w:kinsoku w:val="0"/>
        <w:overflowPunct w:val="0"/>
        <w:ind w:left="163" w:right="102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большинстве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операций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-клиенты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обычно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выполняют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прямой</w:t>
      </w:r>
      <w:r w:rsidRPr="00E10598">
        <w:rPr>
          <w:rFonts w:ascii="Times New Roman" w:hAnsi="Times New Roman" w:cs="Times New Roman"/>
          <w:i/>
          <w:iCs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просмотр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т.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е.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поиск,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основанный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другого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компьютера,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сохраненного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адреса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(A).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этом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типе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качестве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данных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ожидается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IP-адрес.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DNS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также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обеспечивает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возможность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обратного</w:t>
      </w:r>
      <w:r w:rsidRPr="00E10598">
        <w:rPr>
          <w:rFonts w:ascii="Times New Roman" w:hAnsi="Times New Roman" w:cs="Times New Roman"/>
          <w:i/>
          <w:iCs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просмотра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ором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клиенты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используют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известный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IP-адрес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поиска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этому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адресу.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Обратный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фактически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является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формой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вопроса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типа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«Можете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вы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сказать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мне имя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который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 192.168.1.20?».</w:t>
      </w:r>
    </w:p>
    <w:p w:rsidR="00BF7597" w:rsidRPr="00E10598" w:rsidRDefault="00BF7597" w:rsidP="00BF7597">
      <w:pPr>
        <w:pStyle w:val="ac"/>
        <w:kinsoku w:val="0"/>
        <w:overflowPunct w:val="0"/>
        <w:spacing w:before="46"/>
        <w:ind w:left="163" w:right="100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Система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разрабатывалась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изначально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поддержки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этого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типа.</w:t>
      </w:r>
      <w:r w:rsidRPr="00E10598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Одной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проблем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поддержке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обратного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просмотра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является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различие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способах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организации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индексации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способов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назначения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адресов.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единственным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таким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способом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был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поиск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во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всех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доменах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пр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о-</w:t>
      </w:r>
      <w:proofErr w:type="gramEnd"/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странства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обработки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обратного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запроса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потребовалось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слишком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времени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такой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запрос оказался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бы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бесполезным.</w:t>
      </w:r>
    </w:p>
    <w:p w:rsidR="00BF7597" w:rsidRPr="00E10598" w:rsidRDefault="00BF7597" w:rsidP="00BF7597">
      <w:pPr>
        <w:pStyle w:val="ac"/>
        <w:kinsoku w:val="0"/>
        <w:overflowPunct w:val="0"/>
        <w:ind w:left="163" w:right="101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Чтобы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разрешить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эту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проблему,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стандартах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был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определен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зарезервирован</w:t>
      </w:r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специальный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пространстве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Интернета,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in-addr.arpa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обеспечивающий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практичный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надежный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выполнения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обратных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запросов.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Чтобы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создать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обратное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поддомены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домене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in-addr.arpa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формируются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pacing w:val="9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обратного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упорядочения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чисел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точечно-десятичной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нотации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IP-адресов.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Такое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обратное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упорядочение</w:t>
      </w:r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доменов</w:t>
      </w:r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каждого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октета</w:t>
      </w:r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необходимо,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поскольку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отличие</w:t>
      </w:r>
      <w:r w:rsidRPr="00E10598">
        <w:rPr>
          <w:rFonts w:ascii="Times New Roman" w:hAnsi="Times New Roman" w:cs="Times New Roman"/>
          <w:spacing w:val="5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которых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IP-адреса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читаются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слева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направо,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здесь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интерпретация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выпол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няется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обратном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порядке.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читается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слева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направо,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анали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зируется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наиболее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общей (IP-адрес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сети в левой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части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адреса) до наиболее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конкретной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(IP-адрес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узла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последнем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октете).</w:t>
      </w:r>
      <w:proofErr w:type="gramEnd"/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причине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порядок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октетов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IP-адреса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должен</w:t>
      </w:r>
      <w:r w:rsidRPr="00E10598">
        <w:rPr>
          <w:rFonts w:ascii="Times New Roman" w:hAnsi="Times New Roman" w:cs="Times New Roman"/>
          <w:spacing w:val="8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быть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обращен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построении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дерева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домена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in-addr.arpa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дерева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in-</w:t>
      </w:r>
      <w:r w:rsidRPr="00E10598">
        <w:rPr>
          <w:rFonts w:ascii="Times New Roman" w:hAnsi="Times New Roman" w:cs="Times New Roman"/>
          <w:b/>
          <w:bCs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addr.arpa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делегироваться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организациям,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которым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назначается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ограниченный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на</w:t>
      </w:r>
      <w:r w:rsidRPr="00E10598">
        <w:rPr>
          <w:rFonts w:ascii="Times New Roman" w:hAnsi="Times New Roman" w:cs="Times New Roman"/>
          <w:sz w:val="28"/>
          <w:szCs w:val="28"/>
        </w:rPr>
        <w:t>бор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IP-адресов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границах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определенных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Интернета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классов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адресов.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И,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наконец,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дерева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домена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in-addr.arpa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встроенного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</w:t>
      </w:r>
      <w:r w:rsidRPr="00E10598">
        <w:rPr>
          <w:rFonts w:ascii="Times New Roman" w:hAnsi="Times New Roman" w:cs="Times New Roman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требуется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определение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дополнительного</w:t>
      </w:r>
      <w:r w:rsidRPr="00E10598">
        <w:rPr>
          <w:rFonts w:ascii="Times New Roman" w:hAnsi="Times New Roman" w:cs="Times New Roman"/>
          <w:spacing w:val="9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типа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записей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—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запись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указателя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PTR</w:t>
      </w:r>
      <w:r w:rsidRPr="00E10598">
        <w:rPr>
          <w:rFonts w:ascii="Times New Roman" w:hAnsi="Times New Roman" w:cs="Times New Roman"/>
          <w:sz w:val="28"/>
          <w:szCs w:val="28"/>
        </w:rPr>
        <w:t>).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Такая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запись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исполь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зуется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обратного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просмотра,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обычно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соответствующего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9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lastRenderedPageBreak/>
        <w:t>ресурса именованного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узла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(A)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компьютера </w:t>
      </w:r>
      <w:r w:rsidRPr="00E10598">
        <w:rPr>
          <w:rFonts w:ascii="Times New Roman" w:hAnsi="Times New Roman" w:cs="Times New Roman"/>
          <w:sz w:val="28"/>
          <w:szCs w:val="28"/>
        </w:rPr>
        <w:t>в зоне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прямого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просмотра.</w:t>
      </w:r>
    </w:p>
    <w:p w:rsidR="00BF7597" w:rsidRPr="00E10598" w:rsidRDefault="00BF7597" w:rsidP="00BF7597">
      <w:pPr>
        <w:pStyle w:val="ac"/>
        <w:kinsoku w:val="0"/>
        <w:overflowPunct w:val="0"/>
        <w:ind w:left="163" w:right="103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Следующий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рисунок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иллюстрирует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обратный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запрос,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инициируемый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клиентом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host-b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),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которому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требуется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узнать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другого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узла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host-a</w:t>
      </w:r>
      <w:r w:rsidRPr="00E10598">
        <w:rPr>
          <w:rFonts w:ascii="Times New Roman" w:hAnsi="Times New Roman" w:cs="Times New Roman"/>
          <w:sz w:val="28"/>
          <w:szCs w:val="28"/>
        </w:rPr>
        <w:t>)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IP-адресу</w:t>
      </w:r>
      <w:r w:rsidRPr="00E10598">
        <w:rPr>
          <w:rFonts w:ascii="Times New Roman" w:hAnsi="Times New Roman" w:cs="Times New Roman"/>
          <w:spacing w:val="9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192.168.1.20.</w:t>
      </w: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3792855" cy="143129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1431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97" w:rsidRPr="00E10598" w:rsidRDefault="00BF7597" w:rsidP="00BF7597">
      <w:pPr>
        <w:pStyle w:val="ac"/>
        <w:kinsoku w:val="0"/>
        <w:overflowPunct w:val="0"/>
        <w:spacing w:before="10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ind w:left="3240" w:right="3188"/>
        <w:jc w:val="center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Рисунок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3.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Обратный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запрос.</w:t>
      </w:r>
    </w:p>
    <w:p w:rsidR="00BF7597" w:rsidRPr="00E10598" w:rsidRDefault="00BF7597" w:rsidP="00BF7597">
      <w:pPr>
        <w:pStyle w:val="ac"/>
        <w:kinsoku w:val="0"/>
        <w:overflowPunct w:val="0"/>
        <w:ind w:left="874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показано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рисунке,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обратный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 включает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следующие этапы.</w:t>
      </w:r>
    </w:p>
    <w:p w:rsidR="00BF7597" w:rsidRPr="00E10598" w:rsidRDefault="00BF7597" w:rsidP="00BF7597">
      <w:pPr>
        <w:pStyle w:val="ac"/>
        <w:numPr>
          <w:ilvl w:val="0"/>
          <w:numId w:val="6"/>
        </w:numPr>
        <w:tabs>
          <w:tab w:val="left" w:pos="74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448" w:firstLine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«host-b»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запрашивает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 записи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указателя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(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PTR</w:t>
      </w:r>
      <w:r w:rsidRPr="00E10598">
        <w:rPr>
          <w:rFonts w:ascii="Times New Roman" w:hAnsi="Times New Roman" w:cs="Times New Roman"/>
          <w:sz w:val="28"/>
          <w:szCs w:val="28"/>
        </w:rPr>
        <w:t xml:space="preserve">),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о-</w:t>
      </w:r>
      <w:proofErr w:type="gramEnd"/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поставляющей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192.168.1.20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«host-a»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163" w:right="15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Поскольку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запрос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относится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к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записям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PTR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система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имен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обращает</w:t>
      </w:r>
      <w:r w:rsidRPr="00E10598">
        <w:rPr>
          <w:rFonts w:ascii="Times New Roman" w:hAnsi="Times New Roman" w:cs="Times New Roman"/>
          <w:i/>
          <w:iCs/>
          <w:spacing w:val="8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адрес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добавляет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имя домена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«in-addr.arpa» </w:t>
      </w:r>
      <w:proofErr w:type="gramStart"/>
      <w:r w:rsidRPr="00E10598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E10598"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конец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обращенного</w:t>
      </w:r>
      <w:proofErr w:type="gram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адреса.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результате</w:t>
      </w:r>
      <w:r w:rsidRPr="00E10598">
        <w:rPr>
          <w:rFonts w:ascii="Times New Roman" w:hAnsi="Times New Roman" w:cs="Times New Roman"/>
          <w:i/>
          <w:iCs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образуется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полное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доменное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имя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узла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«20.1.168.192.in-addr.arpa.»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),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которого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будет</w:t>
      </w:r>
      <w:r w:rsidRPr="00E10598">
        <w:rPr>
          <w:rFonts w:ascii="Times New Roman" w:hAnsi="Times New Roman" w:cs="Times New Roman"/>
          <w:i/>
          <w:iCs/>
          <w:spacing w:val="8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проводиться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поиск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в зоне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обратного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просмотра.</w:t>
      </w:r>
    </w:p>
    <w:p w:rsidR="00BF7597" w:rsidRPr="00E10598" w:rsidRDefault="00BF7597" w:rsidP="00BF7597">
      <w:pPr>
        <w:pStyle w:val="ac"/>
        <w:numPr>
          <w:ilvl w:val="0"/>
          <w:numId w:val="6"/>
        </w:numPr>
        <w:tabs>
          <w:tab w:val="left" w:pos="742"/>
        </w:tabs>
        <w:suppressAutoHyphens w:val="0"/>
        <w:kinsoku w:val="0"/>
        <w:overflowPunct w:val="0"/>
        <w:autoSpaceDE w:val="0"/>
        <w:autoSpaceDN w:val="0"/>
        <w:adjustRightInd w:val="0"/>
        <w:spacing w:before="46" w:after="0"/>
        <w:ind w:right="15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 обнаружения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</w:t>
      </w:r>
      <w:r w:rsidRPr="00E10598">
        <w:rPr>
          <w:rFonts w:ascii="Times New Roman" w:hAnsi="Times New Roman" w:cs="Times New Roman"/>
          <w:sz w:val="28"/>
          <w:szCs w:val="28"/>
        </w:rPr>
        <w:t>ни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«20.1.168.192.in-addr.arpa»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возвратить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информацией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PTR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8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этой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содержится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доменное имя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узла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«host-a»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приводит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заверше</w:t>
      </w:r>
      <w:r w:rsidRPr="00E10598">
        <w:rPr>
          <w:rFonts w:ascii="Times New Roman" w:hAnsi="Times New Roman" w:cs="Times New Roman"/>
          <w:sz w:val="28"/>
          <w:szCs w:val="28"/>
        </w:rPr>
        <w:t>нию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процесса обратного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просмотра.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Необходимо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помнить, что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запрошенное </w:t>
      </w:r>
      <w:r w:rsidRPr="00E10598">
        <w:rPr>
          <w:rFonts w:ascii="Times New Roman" w:hAnsi="Times New Roman" w:cs="Times New Roman"/>
          <w:iCs/>
          <w:sz w:val="28"/>
          <w:szCs w:val="28"/>
        </w:rPr>
        <w:t>об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ратное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имя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не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быть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возвращено</w:t>
      </w:r>
      <w:r w:rsidRPr="00E10598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-сервером,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можно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использовать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сопоставление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имен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(либо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рекурсию,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либо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итерации)</w:t>
      </w:r>
      <w:r w:rsidRPr="00E10598">
        <w:rPr>
          <w:rFonts w:ascii="Times New Roman" w:hAnsi="Times New Roman" w:cs="Times New Roman"/>
          <w:i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для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обнаружения</w:t>
      </w:r>
      <w:r w:rsidRPr="00E10598">
        <w:rPr>
          <w:rFonts w:ascii="Times New Roman" w:hAnsi="Times New Roman" w:cs="Times New Roman"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-сервера,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который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является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удостоверяющим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для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зоны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обратного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просмотра и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содержит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запраши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ваемое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имя.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этом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смысле процесс</w:t>
      </w:r>
      <w:r w:rsidRPr="00E10598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сопоставления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имен при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обратном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просмотре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ан</w:t>
      </w:r>
      <w:proofErr w:type="gramStart"/>
      <w:r w:rsidRPr="00E10598">
        <w:rPr>
          <w:rFonts w:ascii="Times New Roman" w:hAnsi="Times New Roman" w:cs="Times New Roman"/>
          <w:iCs/>
          <w:sz w:val="28"/>
          <w:szCs w:val="28"/>
        </w:rPr>
        <w:t>а-</w:t>
      </w:r>
      <w:proofErr w:type="gramEnd"/>
      <w:r w:rsidRPr="00E10598">
        <w:rPr>
          <w:rFonts w:ascii="Times New Roman" w:hAnsi="Times New Roman" w:cs="Times New Roman"/>
          <w:iCs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логичен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процессу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прямого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просмотра</w:t>
      </w:r>
    </w:p>
    <w:p w:rsidR="00BF7597" w:rsidRPr="00E10598" w:rsidRDefault="00BF7597" w:rsidP="00BF7597">
      <w:pPr>
        <w:pStyle w:val="1"/>
        <w:kinsoku w:val="0"/>
        <w:overflowPunct w:val="0"/>
        <w:spacing w:before="5" w:line="274" w:lineRule="exact"/>
        <w:ind w:right="-8" w:firstLine="0"/>
        <w:jc w:val="center"/>
        <w:rPr>
          <w:b w:val="0"/>
          <w:bCs w:val="0"/>
          <w:szCs w:val="28"/>
        </w:rPr>
      </w:pPr>
      <w:bookmarkStart w:id="13" w:name="_Toc405849726"/>
      <w:bookmarkStart w:id="14" w:name="_Toc405851239"/>
      <w:r w:rsidRPr="00E10598">
        <w:rPr>
          <w:spacing w:val="-1"/>
          <w:szCs w:val="28"/>
        </w:rPr>
        <w:t>Инвертированные</w:t>
      </w:r>
      <w:r w:rsidRPr="00E10598">
        <w:rPr>
          <w:spacing w:val="-2"/>
          <w:szCs w:val="28"/>
        </w:rPr>
        <w:t xml:space="preserve"> </w:t>
      </w:r>
      <w:r w:rsidRPr="00E10598">
        <w:rPr>
          <w:spacing w:val="-1"/>
          <w:szCs w:val="28"/>
        </w:rPr>
        <w:t>запросы</w:t>
      </w:r>
      <w:bookmarkEnd w:id="13"/>
      <w:bookmarkEnd w:id="14"/>
    </w:p>
    <w:p w:rsidR="00BF7597" w:rsidRPr="00E10598" w:rsidRDefault="00BF7597" w:rsidP="00BF7597">
      <w:pPr>
        <w:pStyle w:val="ac"/>
        <w:kinsoku w:val="0"/>
        <w:overflowPunct w:val="0"/>
        <w:ind w:left="163" w:right="101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Инвертированные</w:t>
      </w:r>
      <w:r w:rsidRPr="00E10598">
        <w:rPr>
          <w:rFonts w:ascii="Times New Roman" w:hAnsi="Times New Roman" w:cs="Times New Roman"/>
          <w:i/>
          <w:iCs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являются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устаревшим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средством,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которое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ранее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было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предложено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часть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стандарта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поиска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узла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IP-адресу.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них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с-</w:t>
      </w:r>
      <w:proofErr w:type="gramEnd"/>
      <w:r w:rsidRPr="00E10598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пользуются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нестандартные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операции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а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их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применение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ограничено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ранни-</w:t>
      </w:r>
      <w:r w:rsidRPr="00E10598">
        <w:rPr>
          <w:rFonts w:ascii="Times New Roman" w:hAnsi="Times New Roman" w:cs="Times New Roman"/>
          <w:spacing w:val="9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версиями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программы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Nslookup</w:t>
      </w:r>
      <w:r w:rsidRPr="00E10598">
        <w:rPr>
          <w:rFonts w:ascii="Times New Roman" w:hAnsi="Times New Roman" w:cs="Times New Roman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которая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является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утилитой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командной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строки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устранения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неполадок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тестирования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службы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163" w:right="101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Служба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распознает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принимает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сообщения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инвертированных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lastRenderedPageBreak/>
        <w:t>запросов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о</w:t>
      </w:r>
      <w:proofErr w:type="gramStart"/>
      <w:r w:rsidRPr="00E10598">
        <w:rPr>
          <w:rFonts w:ascii="Times New Roman" w:hAnsi="Times New Roman" w:cs="Times New Roman"/>
          <w:spacing w:val="1"/>
          <w:sz w:val="28"/>
          <w:szCs w:val="28"/>
        </w:rPr>
        <w:t>т-</w:t>
      </w:r>
      <w:proofErr w:type="gramEnd"/>
      <w:r w:rsidRPr="00E10598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вечает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них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имитацией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ответа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инвертированный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запрос.</w:t>
      </w:r>
    </w:p>
    <w:p w:rsidR="00BF7597" w:rsidRPr="00E10598" w:rsidRDefault="00BF7597" w:rsidP="00BF7597">
      <w:pPr>
        <w:pStyle w:val="1"/>
        <w:kinsoku w:val="0"/>
        <w:overflowPunct w:val="0"/>
        <w:spacing w:before="5" w:line="274" w:lineRule="exact"/>
        <w:ind w:left="163"/>
        <w:rPr>
          <w:b w:val="0"/>
          <w:bCs w:val="0"/>
          <w:szCs w:val="28"/>
        </w:rPr>
      </w:pPr>
      <w:bookmarkStart w:id="15" w:name="_Toc405849727"/>
      <w:bookmarkStart w:id="16" w:name="_Toc405851240"/>
      <w:r w:rsidRPr="00E10598">
        <w:rPr>
          <w:spacing w:val="-1"/>
          <w:szCs w:val="28"/>
        </w:rPr>
        <w:t>Динамическое обновление</w:t>
      </w:r>
      <w:bookmarkEnd w:id="15"/>
      <w:bookmarkEnd w:id="16"/>
    </w:p>
    <w:p w:rsidR="00BF7597" w:rsidRPr="00E10598" w:rsidRDefault="00BF7597" w:rsidP="00BF7597">
      <w:pPr>
        <w:pStyle w:val="ac"/>
        <w:kinsoku w:val="0"/>
        <w:overflowPunct w:val="0"/>
        <w:ind w:left="163" w:right="105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Динамическое</w:t>
      </w:r>
      <w:r w:rsidRPr="00E10598">
        <w:rPr>
          <w:rFonts w:ascii="Times New Roman" w:hAnsi="Times New Roman" w:cs="Times New Roman"/>
          <w:i/>
          <w:iCs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обновление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позволяет</w:t>
      </w:r>
      <w:r w:rsidRPr="00E10598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компьютерам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</w:t>
      </w:r>
      <w:r w:rsidRPr="00E10598">
        <w:rPr>
          <w:rFonts w:ascii="Times New Roman" w:hAnsi="Times New Roman" w:cs="Times New Roman"/>
          <w:sz w:val="28"/>
          <w:szCs w:val="28"/>
        </w:rPr>
        <w:t>-клиентов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регистрировать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динамически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обновлять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собственные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каждом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возникновении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изменений.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снижает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необходимость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администрирования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за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писей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вручную,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особенности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клиентов,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которые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путешествуют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часто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ме</w:t>
      </w:r>
      <w:r w:rsidRPr="00E10598">
        <w:rPr>
          <w:rFonts w:ascii="Times New Roman" w:hAnsi="Times New Roman" w:cs="Times New Roman"/>
          <w:sz w:val="28"/>
          <w:szCs w:val="28"/>
        </w:rPr>
        <w:t xml:space="preserve">няют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расположение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получают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IP-адреса </w:t>
      </w:r>
      <w:r w:rsidRPr="00E10598">
        <w:rPr>
          <w:rFonts w:ascii="Times New Roman" w:hAnsi="Times New Roman" w:cs="Times New Roman"/>
          <w:sz w:val="28"/>
          <w:szCs w:val="28"/>
        </w:rPr>
        <w:t>через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DHCP</w:t>
      </w:r>
      <w:r w:rsidRPr="00E10598">
        <w:rPr>
          <w:rFonts w:ascii="Times New Roman" w:hAnsi="Times New Roman" w:cs="Times New Roman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163" w:right="105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Клиентские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 серверные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службы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поддерживают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использование</w:t>
      </w:r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динамич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>е-</w:t>
      </w:r>
      <w:proofErr w:type="gramEnd"/>
      <w:r w:rsidRPr="00E10598">
        <w:rPr>
          <w:rFonts w:ascii="Times New Roman" w:hAnsi="Times New Roman" w:cs="Times New Roman"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ских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обновлений,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описано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документе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RFC</w:t>
      </w:r>
      <w:r w:rsidRPr="00E10598">
        <w:rPr>
          <w:rFonts w:ascii="Times New Roman" w:hAnsi="Times New Roman" w:cs="Times New Roman"/>
          <w:b/>
          <w:bCs/>
          <w:i/>
          <w:iCs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2136,</w:t>
      </w:r>
      <w:r w:rsidRPr="00E10598">
        <w:rPr>
          <w:rFonts w:ascii="Times New Roman" w:hAnsi="Times New Roman" w:cs="Times New Roman"/>
          <w:b/>
          <w:bCs/>
          <w:i/>
          <w:iCs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«Dynamic</w:t>
      </w:r>
      <w:r w:rsidRPr="00E10598">
        <w:rPr>
          <w:rFonts w:ascii="Times New Roman" w:hAnsi="Times New Roman" w:cs="Times New Roman"/>
          <w:b/>
          <w:bCs/>
          <w:i/>
          <w:iCs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Updates</w:t>
      </w:r>
      <w:r w:rsidRPr="00E10598">
        <w:rPr>
          <w:rFonts w:ascii="Times New Roman" w:hAnsi="Times New Roman" w:cs="Times New Roman"/>
          <w:b/>
          <w:bCs/>
          <w:i/>
          <w:iCs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</w:t>
      </w:r>
      <w:r w:rsidRPr="00E10598">
        <w:rPr>
          <w:rFonts w:ascii="Times New Roman" w:hAnsi="Times New Roman" w:cs="Times New Roman"/>
          <w:b/>
          <w:bCs/>
          <w:i/>
          <w:iCs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the</w:t>
      </w:r>
      <w:r w:rsidRPr="00E10598">
        <w:rPr>
          <w:rFonts w:ascii="Times New Roman" w:hAnsi="Times New Roman" w:cs="Times New Roman"/>
          <w:b/>
          <w:bCs/>
          <w:i/>
          <w:iCs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Domain</w:t>
      </w:r>
      <w:r w:rsidRPr="00E10598">
        <w:rPr>
          <w:rFonts w:ascii="Times New Roman" w:hAnsi="Times New Roman" w:cs="Times New Roman"/>
          <w:b/>
          <w:bCs/>
          <w:i/>
          <w:iCs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Name</w:t>
      </w:r>
      <w:r w:rsidRPr="00E10598">
        <w:rPr>
          <w:rFonts w:ascii="Times New Roman" w:hAnsi="Times New Roman" w:cs="Times New Roman"/>
          <w:b/>
          <w:bCs/>
          <w:i/>
          <w:iCs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System»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Служба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поддерживает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включение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отключение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динамиче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ских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обновлений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отдельно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каждой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каждом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сервере,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настроенном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загруз</w:t>
      </w:r>
      <w:r w:rsidRPr="00E10598">
        <w:rPr>
          <w:rFonts w:ascii="Times New Roman" w:hAnsi="Times New Roman" w:cs="Times New Roman"/>
          <w:sz w:val="28"/>
          <w:szCs w:val="28"/>
        </w:rPr>
        <w:t>ки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либо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стандартной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зоны,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либо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зоны,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интегрированной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каталоги.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Служба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будет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динамически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обновлять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свои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узла</w:t>
      </w:r>
    </w:p>
    <w:p w:rsidR="00BF7597" w:rsidRPr="00E10598" w:rsidRDefault="00BF7597" w:rsidP="00BF7597">
      <w:pPr>
        <w:pStyle w:val="ac"/>
        <w:numPr>
          <w:ilvl w:val="0"/>
          <w:numId w:val="5"/>
        </w:numPr>
        <w:tabs>
          <w:tab w:val="left" w:pos="556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) в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когда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была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выполнена настройка для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TCP/IP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874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Динамические обновления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обычно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запрашиваются,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когда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изменяется</w:t>
      </w:r>
    </w:p>
    <w:p w:rsidR="00BF7597" w:rsidRPr="00E10598" w:rsidRDefault="00BF7597" w:rsidP="00BF7597">
      <w:pPr>
        <w:pStyle w:val="ac"/>
        <w:kinsoku w:val="0"/>
        <w:overflowPunct w:val="0"/>
        <w:ind w:left="163" w:right="293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предположим,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име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нем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«oldhost» </w:t>
      </w:r>
      <w:r w:rsidRPr="00E10598">
        <w:rPr>
          <w:rFonts w:ascii="Times New Roman" w:hAnsi="Times New Roman" w:cs="Times New Roman"/>
          <w:sz w:val="28"/>
          <w:szCs w:val="28"/>
        </w:rPr>
        <w:t>в окне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Свойства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системы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заданы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следующие имена:</w:t>
      </w:r>
    </w:p>
    <w:tbl>
      <w:tblPr>
        <w:tblW w:w="0" w:type="auto"/>
        <w:tblInd w:w="1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3717"/>
        <w:gridCol w:w="2212"/>
      </w:tblGrid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6"/>
        </w:trPr>
        <w:tc>
          <w:tcPr>
            <w:tcW w:w="3717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0"/>
              <w:ind w:left="145"/>
              <w:rPr>
                <w:sz w:val="28"/>
                <w:szCs w:val="28"/>
              </w:rPr>
            </w:pPr>
            <w:r w:rsidRPr="00E10598">
              <w:rPr>
                <w:b/>
                <w:bCs/>
                <w:sz w:val="28"/>
                <w:szCs w:val="28"/>
              </w:rPr>
              <w:t xml:space="preserve">Имя 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>компьютера</w:t>
            </w:r>
          </w:p>
        </w:tc>
        <w:tc>
          <w:tcPr>
            <w:tcW w:w="2212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ind w:left="147"/>
              <w:rPr>
                <w:sz w:val="28"/>
                <w:szCs w:val="28"/>
              </w:rPr>
            </w:pPr>
            <w:r w:rsidRPr="00E10598">
              <w:rPr>
                <w:sz w:val="28"/>
                <w:szCs w:val="28"/>
              </w:rPr>
              <w:t>oldhost</w:t>
            </w:r>
          </w:p>
        </w:tc>
      </w:tr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6"/>
        </w:trPr>
        <w:tc>
          <w:tcPr>
            <w:tcW w:w="3717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0"/>
              <w:ind w:left="145"/>
              <w:rPr>
                <w:sz w:val="28"/>
                <w:szCs w:val="28"/>
              </w:rPr>
            </w:pPr>
            <w:r w:rsidRPr="00E10598">
              <w:rPr>
                <w:b/>
                <w:bCs/>
                <w:spacing w:val="-1"/>
                <w:sz w:val="28"/>
                <w:szCs w:val="28"/>
              </w:rPr>
              <w:t xml:space="preserve">Доменное </w:t>
            </w:r>
            <w:r w:rsidRPr="00E10598">
              <w:rPr>
                <w:b/>
                <w:bCs/>
                <w:sz w:val="28"/>
                <w:szCs w:val="28"/>
              </w:rPr>
              <w:t xml:space="preserve">DNS-имя 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>компьютера</w:t>
            </w:r>
          </w:p>
        </w:tc>
        <w:tc>
          <w:tcPr>
            <w:tcW w:w="2212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ind w:left="147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mspu.edu.ru.</w:t>
            </w:r>
          </w:p>
        </w:tc>
      </w:tr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6"/>
        </w:trPr>
        <w:tc>
          <w:tcPr>
            <w:tcW w:w="3717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10"/>
              <w:ind w:left="145"/>
              <w:rPr>
                <w:sz w:val="28"/>
                <w:szCs w:val="28"/>
              </w:rPr>
            </w:pPr>
            <w:r w:rsidRPr="00E10598">
              <w:rPr>
                <w:b/>
                <w:bCs/>
                <w:sz w:val="28"/>
                <w:szCs w:val="28"/>
              </w:rPr>
              <w:t>Полное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E10598">
              <w:rPr>
                <w:b/>
                <w:bCs/>
                <w:sz w:val="28"/>
                <w:szCs w:val="28"/>
              </w:rPr>
              <w:t xml:space="preserve">имя 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>компьютера</w:t>
            </w:r>
          </w:p>
        </w:tc>
        <w:tc>
          <w:tcPr>
            <w:tcW w:w="2212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5"/>
              <w:ind w:left="147"/>
              <w:rPr>
                <w:sz w:val="28"/>
                <w:szCs w:val="28"/>
              </w:rPr>
            </w:pPr>
            <w:r w:rsidRPr="00E10598">
              <w:rPr>
                <w:sz w:val="28"/>
                <w:szCs w:val="28"/>
              </w:rPr>
              <w:t xml:space="preserve">oldhost. </w:t>
            </w:r>
            <w:r w:rsidRPr="00E10598">
              <w:rPr>
                <w:spacing w:val="-1"/>
                <w:sz w:val="28"/>
                <w:szCs w:val="28"/>
              </w:rPr>
              <w:t>mspu.edu.ru</w:t>
            </w:r>
          </w:p>
        </w:tc>
      </w:tr>
    </w:tbl>
    <w:p w:rsidR="00BF7597" w:rsidRPr="00E10598" w:rsidRDefault="00BF7597" w:rsidP="00BF7597">
      <w:pPr>
        <w:pStyle w:val="ac"/>
        <w:kinsoku w:val="0"/>
        <w:overflowPunct w:val="0"/>
        <w:spacing w:line="274" w:lineRule="exact"/>
        <w:ind w:left="2727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Таблица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2. Старые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имена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компьютера.</w:t>
      </w:r>
    </w:p>
    <w:p w:rsidR="00BF7597" w:rsidRPr="00E10598" w:rsidRDefault="00BF7597" w:rsidP="00BF7597">
      <w:pPr>
        <w:pStyle w:val="ac"/>
        <w:kinsoku w:val="0"/>
        <w:overflowPunct w:val="0"/>
        <w:ind w:left="163" w:right="87" w:firstLine="71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этом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примере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конфигурации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 нет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доменных имен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специфи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ческих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подключения.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дальнейшем компьютер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переименовывается</w:t>
      </w:r>
    </w:p>
    <w:p w:rsidR="00BF7597" w:rsidRPr="00E10598" w:rsidRDefault="00BF7597" w:rsidP="00BF7597">
      <w:pPr>
        <w:pStyle w:val="ac"/>
        <w:kinsoku w:val="0"/>
        <w:overflowPunct w:val="0"/>
        <w:ind w:left="163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«oldhost»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«newhost»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результате </w:t>
      </w:r>
      <w:r w:rsidRPr="00E10598">
        <w:rPr>
          <w:rFonts w:ascii="Times New Roman" w:hAnsi="Times New Roman" w:cs="Times New Roman"/>
          <w:sz w:val="28"/>
          <w:szCs w:val="28"/>
        </w:rPr>
        <w:t>чего имена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изменяются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следующим образом.</w:t>
      </w:r>
    </w:p>
    <w:tbl>
      <w:tblPr>
        <w:tblW w:w="0" w:type="auto"/>
        <w:tblInd w:w="1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3717"/>
        <w:gridCol w:w="2246"/>
      </w:tblGrid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7"/>
        </w:trPr>
        <w:tc>
          <w:tcPr>
            <w:tcW w:w="3717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8"/>
              <w:ind w:left="145"/>
              <w:rPr>
                <w:sz w:val="28"/>
                <w:szCs w:val="28"/>
              </w:rPr>
            </w:pPr>
            <w:r w:rsidRPr="00E10598">
              <w:rPr>
                <w:b/>
                <w:bCs/>
                <w:sz w:val="28"/>
                <w:szCs w:val="28"/>
              </w:rPr>
              <w:t xml:space="preserve">Имя 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>компьютера</w:t>
            </w:r>
          </w:p>
        </w:tc>
        <w:tc>
          <w:tcPr>
            <w:tcW w:w="2246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3"/>
              <w:ind w:left="147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newhost</w:t>
            </w:r>
          </w:p>
        </w:tc>
      </w:tr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6"/>
        </w:trPr>
        <w:tc>
          <w:tcPr>
            <w:tcW w:w="3717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7"/>
              <w:ind w:left="145"/>
              <w:rPr>
                <w:sz w:val="28"/>
                <w:szCs w:val="28"/>
              </w:rPr>
            </w:pPr>
            <w:r w:rsidRPr="00E10598">
              <w:rPr>
                <w:b/>
                <w:bCs/>
                <w:spacing w:val="-1"/>
                <w:sz w:val="28"/>
                <w:szCs w:val="28"/>
              </w:rPr>
              <w:t xml:space="preserve">Доменное </w:t>
            </w:r>
            <w:r w:rsidRPr="00E10598">
              <w:rPr>
                <w:b/>
                <w:bCs/>
                <w:sz w:val="28"/>
                <w:szCs w:val="28"/>
              </w:rPr>
              <w:t xml:space="preserve">DNS-имя 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>компьютера</w:t>
            </w:r>
          </w:p>
        </w:tc>
        <w:tc>
          <w:tcPr>
            <w:tcW w:w="2246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3"/>
              <w:ind w:left="147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mspu.edu.ru.</w:t>
            </w:r>
          </w:p>
        </w:tc>
      </w:tr>
      <w:tr w:rsidR="00BF7597" w:rsidRPr="00E10598" w:rsidTr="00D043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34"/>
        </w:trPr>
        <w:tc>
          <w:tcPr>
            <w:tcW w:w="3717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7"/>
              <w:ind w:left="145"/>
              <w:rPr>
                <w:sz w:val="28"/>
                <w:szCs w:val="28"/>
              </w:rPr>
            </w:pPr>
            <w:r w:rsidRPr="00E10598">
              <w:rPr>
                <w:b/>
                <w:bCs/>
                <w:sz w:val="28"/>
                <w:szCs w:val="28"/>
              </w:rPr>
              <w:t>Полное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E10598">
              <w:rPr>
                <w:b/>
                <w:bCs/>
                <w:sz w:val="28"/>
                <w:szCs w:val="28"/>
              </w:rPr>
              <w:t xml:space="preserve">имя </w:t>
            </w:r>
            <w:r w:rsidRPr="00E10598">
              <w:rPr>
                <w:b/>
                <w:bCs/>
                <w:spacing w:val="-1"/>
                <w:sz w:val="28"/>
                <w:szCs w:val="28"/>
              </w:rPr>
              <w:t>компьютера</w:t>
            </w:r>
          </w:p>
        </w:tc>
        <w:tc>
          <w:tcPr>
            <w:tcW w:w="2246" w:type="dxa"/>
          </w:tcPr>
          <w:p w:rsidR="00BF7597" w:rsidRPr="00E10598" w:rsidRDefault="00BF7597" w:rsidP="00D043DE">
            <w:pPr>
              <w:pStyle w:val="TableParagraph"/>
              <w:kinsoku w:val="0"/>
              <w:overflowPunct w:val="0"/>
              <w:spacing w:before="3"/>
              <w:ind w:left="147"/>
              <w:rPr>
                <w:sz w:val="28"/>
                <w:szCs w:val="28"/>
              </w:rPr>
            </w:pPr>
            <w:r w:rsidRPr="00E10598">
              <w:rPr>
                <w:spacing w:val="-1"/>
                <w:sz w:val="28"/>
                <w:szCs w:val="28"/>
              </w:rPr>
              <w:t>newhost.mspu.edu.ru</w:t>
            </w:r>
          </w:p>
        </w:tc>
      </w:tr>
    </w:tbl>
    <w:p w:rsidR="00BF7597" w:rsidRPr="00E10598" w:rsidRDefault="00BF7597" w:rsidP="00BF7597">
      <w:pPr>
        <w:pStyle w:val="ac"/>
        <w:kinsoku w:val="0"/>
        <w:overflowPunct w:val="0"/>
        <w:spacing w:line="274" w:lineRule="exact"/>
        <w:ind w:left="2816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Таблица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3.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Новые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имена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компьютера.</w:t>
      </w:r>
    </w:p>
    <w:p w:rsidR="00BF7597" w:rsidRPr="00E10598" w:rsidRDefault="00BF7597" w:rsidP="00BF7597">
      <w:pPr>
        <w:pStyle w:val="ac"/>
        <w:kinsoku w:val="0"/>
        <w:overflowPunct w:val="0"/>
        <w:ind w:left="163" w:right="158" w:firstLine="71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 изменения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окне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Свойства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системы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отображается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приглашение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перезагрузить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Когда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при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перезагрузке компьютер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запускает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ОС,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служ</w:t>
      </w:r>
      <w:r w:rsidRPr="00E10598">
        <w:rPr>
          <w:rFonts w:ascii="Times New Roman" w:hAnsi="Times New Roman" w:cs="Times New Roman"/>
          <w:sz w:val="28"/>
          <w:szCs w:val="28"/>
        </w:rPr>
        <w:t>ба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DHCP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следующие действия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1"/>
          <w:numId w:val="5"/>
        </w:numPr>
        <w:tabs>
          <w:tab w:val="left" w:pos="74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215" w:firstLine="286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Служба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DHCP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запрос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типа начальной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(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SOA</w:t>
      </w:r>
      <w:r w:rsidRPr="00E10598">
        <w:rPr>
          <w:rFonts w:ascii="Times New Roman" w:hAnsi="Times New Roman" w:cs="Times New Roman"/>
          <w:sz w:val="28"/>
          <w:szCs w:val="28"/>
        </w:rPr>
        <w:t>) с</w:t>
      </w:r>
      <w:r w:rsidRPr="00E10598">
        <w:rPr>
          <w:rFonts w:ascii="Times New Roman" w:hAnsi="Times New Roman" w:cs="Times New Roman"/>
          <w:spacing w:val="8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использованием доменного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компьютера.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Клиентский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текущее </w:t>
      </w:r>
      <w:r w:rsidRPr="00E10598">
        <w:rPr>
          <w:rFonts w:ascii="Times New Roman" w:hAnsi="Times New Roman" w:cs="Times New Roman"/>
          <w:sz w:val="28"/>
          <w:szCs w:val="28"/>
        </w:rPr>
        <w:t>полное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доменное имя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узла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lastRenderedPageBreak/>
        <w:t>компьютера (в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данном случае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«newhost.</w:t>
      </w:r>
      <w:r w:rsidRPr="00E10598">
        <w:rPr>
          <w:rFonts w:ascii="Times New Roman" w:hAnsi="Times New Roman" w:cs="Times New Roman"/>
          <w:b/>
          <w:bCs/>
          <w:spacing w:val="6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mspu.edu.ru»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как имя,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указанное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этом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запросе.</w:t>
      </w:r>
    </w:p>
    <w:p w:rsidR="00BF7597" w:rsidRPr="00E10598" w:rsidRDefault="00BF7597" w:rsidP="00BF7597">
      <w:pPr>
        <w:pStyle w:val="ac"/>
        <w:numPr>
          <w:ilvl w:val="1"/>
          <w:numId w:val="5"/>
        </w:numPr>
        <w:tabs>
          <w:tab w:val="left" w:pos="74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58" w:firstLine="28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зоны,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содержащей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полное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доменное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узла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клиен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отвечает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запрос </w:t>
      </w:r>
      <w:r w:rsidRPr="00E10598">
        <w:rPr>
          <w:rFonts w:ascii="Times New Roman" w:hAnsi="Times New Roman" w:cs="Times New Roman"/>
          <w:sz w:val="28"/>
          <w:szCs w:val="28"/>
        </w:rPr>
        <w:t>типа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SOA</w:t>
      </w:r>
      <w:r w:rsidRPr="00E10598">
        <w:rPr>
          <w:rFonts w:ascii="Times New Roman" w:hAnsi="Times New Roman" w:cs="Times New Roman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1"/>
          <w:numId w:val="5"/>
        </w:numPr>
        <w:tabs>
          <w:tab w:val="left" w:pos="74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293" w:firstLine="286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После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этого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служба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DHCP</w:t>
      </w:r>
      <w:r w:rsidRPr="00E10598">
        <w:rPr>
          <w:rFonts w:ascii="Times New Roman" w:hAnsi="Times New Roman" w:cs="Times New Roman"/>
          <w:sz w:val="28"/>
          <w:szCs w:val="28"/>
        </w:rPr>
        <w:t>-клиент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пытается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установить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контакт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основным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сервером.</w:t>
      </w:r>
    </w:p>
    <w:p w:rsidR="00BF7597" w:rsidRPr="00E10598" w:rsidRDefault="00BF7597" w:rsidP="00BF7597">
      <w:pPr>
        <w:pStyle w:val="ac"/>
        <w:kinsoku w:val="0"/>
        <w:overflowPunct w:val="0"/>
        <w:ind w:left="163" w:right="22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обрабатывает</w:t>
      </w:r>
      <w:r w:rsidRPr="00E10598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на запрос</w:t>
      </w:r>
      <w:r w:rsidRPr="00E10598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z w:val="28"/>
          <w:szCs w:val="28"/>
        </w:rPr>
        <w:t>SOA</w:t>
      </w:r>
      <w:r w:rsidRPr="00E10598">
        <w:rPr>
          <w:rFonts w:ascii="Times New Roman" w:hAnsi="Times New Roman" w:cs="Times New Roman"/>
          <w:b/>
          <w:bCs/>
          <w:i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для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его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имени,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чтобы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определить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IP-</w:t>
      </w:r>
      <w:r w:rsidRPr="00E10598">
        <w:rPr>
          <w:rFonts w:ascii="Times New Roman" w:hAnsi="Times New Roman" w:cs="Times New Roman"/>
          <w:iCs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адрес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-сервера,</w:t>
      </w:r>
      <w:r w:rsidRPr="00E10598">
        <w:rPr>
          <w:rFonts w:ascii="Times New Roman" w:hAnsi="Times New Roman" w:cs="Times New Roman"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удостоверенного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как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сервер,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для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принятия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его</w:t>
      </w:r>
      <w:r w:rsidRPr="00E10598">
        <w:rPr>
          <w:rFonts w:ascii="Times New Roman" w:hAnsi="Times New Roman" w:cs="Times New Roman"/>
          <w:iCs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имени. Да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лее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он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выполняет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такую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последовательность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шагов,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необходимых,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чтобы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установить</w:t>
      </w:r>
      <w:r w:rsidRPr="00E10598">
        <w:rPr>
          <w:rFonts w:ascii="Times New Roman" w:hAnsi="Times New Roman" w:cs="Times New Roman"/>
          <w:iCs/>
          <w:spacing w:val="8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контакт и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динамически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обновить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его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основной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сервер.</w:t>
      </w:r>
    </w:p>
    <w:p w:rsidR="00BF7597" w:rsidRPr="00E10598" w:rsidRDefault="00BF7597" w:rsidP="00BF7597">
      <w:pPr>
        <w:pStyle w:val="ac"/>
        <w:numPr>
          <w:ilvl w:val="0"/>
          <w:numId w:val="4"/>
        </w:numPr>
        <w:tabs>
          <w:tab w:val="left" w:pos="14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215" w:firstLine="28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Клиент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запрос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динамическое обновление </w:t>
      </w:r>
      <w:r w:rsidRPr="00E10598">
        <w:rPr>
          <w:rFonts w:ascii="Times New Roman" w:hAnsi="Times New Roman" w:cs="Times New Roman"/>
          <w:sz w:val="28"/>
          <w:szCs w:val="28"/>
        </w:rPr>
        <w:t>основному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серверу,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определенному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 ответе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запрос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SOA</w:t>
      </w:r>
      <w:r w:rsidRPr="00E10598">
        <w:rPr>
          <w:rFonts w:ascii="Times New Roman" w:hAnsi="Times New Roman" w:cs="Times New Roman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163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обновление выполняется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успешно,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другие</w:t>
      </w:r>
      <w:r w:rsidRPr="00E10598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действия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не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предпринимаются.</w:t>
      </w:r>
    </w:p>
    <w:p w:rsidR="00BF7597" w:rsidRPr="00E10598" w:rsidRDefault="00BF7597" w:rsidP="00BF7597">
      <w:pPr>
        <w:pStyle w:val="ac"/>
        <w:numPr>
          <w:ilvl w:val="0"/>
          <w:numId w:val="4"/>
        </w:numPr>
        <w:tabs>
          <w:tab w:val="left" w:pos="14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530" w:firstLine="28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При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отказе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обновление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клиент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запрос </w:t>
      </w:r>
      <w:r w:rsidRPr="00E10598">
        <w:rPr>
          <w:rFonts w:ascii="Times New Roman" w:hAnsi="Times New Roman" w:cs="Times New Roman"/>
          <w:sz w:val="28"/>
          <w:szCs w:val="28"/>
        </w:rPr>
        <w:t>типа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NS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(о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серверах</w:t>
      </w:r>
      <w:r w:rsidRPr="00E10598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имен)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зоны,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которой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указано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SOA</w:t>
      </w:r>
      <w:r w:rsidRPr="00E10598">
        <w:rPr>
          <w:rFonts w:ascii="Times New Roman" w:hAnsi="Times New Roman" w:cs="Times New Roman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4"/>
        </w:numPr>
        <w:tabs>
          <w:tab w:val="left" w:pos="14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378" w:firstLine="286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Когда клиент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получает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этот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он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SOA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первый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перечисленный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ответе.</w:t>
      </w:r>
    </w:p>
    <w:p w:rsidR="00BF7597" w:rsidRPr="00E10598" w:rsidRDefault="00BF7597" w:rsidP="00BF7597">
      <w:pPr>
        <w:pStyle w:val="ac"/>
        <w:numPr>
          <w:ilvl w:val="0"/>
          <w:numId w:val="4"/>
        </w:numPr>
        <w:tabs>
          <w:tab w:val="left" w:pos="14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215" w:firstLine="286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 разрешения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SOA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динамическое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обновление серверу,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указанному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возвращенной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SOA</w:t>
      </w:r>
      <w:r w:rsidRPr="00E10598">
        <w:rPr>
          <w:rFonts w:ascii="Times New Roman" w:hAnsi="Times New Roman" w:cs="Times New Roman"/>
          <w:sz w:val="28"/>
          <w:szCs w:val="28"/>
        </w:rPr>
        <w:t xml:space="preserve">.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обновление выполняется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успешно,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другие </w:t>
      </w:r>
      <w:r w:rsidRPr="00E10598">
        <w:rPr>
          <w:rFonts w:ascii="Times New Roman" w:hAnsi="Times New Roman" w:cs="Times New Roman"/>
          <w:iCs/>
          <w:sz w:val="28"/>
          <w:szCs w:val="28"/>
        </w:rPr>
        <w:t>действия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не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предпринимаются.</w:t>
      </w:r>
    </w:p>
    <w:p w:rsidR="00BF7597" w:rsidRPr="00E10598" w:rsidRDefault="00BF7597" w:rsidP="00BF7597">
      <w:pPr>
        <w:pStyle w:val="ac"/>
        <w:numPr>
          <w:ilvl w:val="0"/>
          <w:numId w:val="4"/>
        </w:numPr>
        <w:tabs>
          <w:tab w:val="left" w:pos="146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481" w:firstLine="286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При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отказе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обновление </w:t>
      </w:r>
      <w:r w:rsidRPr="00E10598">
        <w:rPr>
          <w:rFonts w:ascii="Times New Roman" w:hAnsi="Times New Roman" w:cs="Times New Roman"/>
          <w:sz w:val="28"/>
          <w:szCs w:val="28"/>
        </w:rPr>
        <w:t>клиент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повторяет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SOA</w:t>
      </w:r>
      <w:r w:rsidRPr="00E10598">
        <w:rPr>
          <w:rFonts w:ascii="Times New Roman" w:hAnsi="Times New Roman" w:cs="Times New Roman"/>
          <w:sz w:val="28"/>
          <w:szCs w:val="28"/>
        </w:rPr>
        <w:t xml:space="preserve">,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</w:t>
      </w:r>
      <w:r w:rsidRPr="00E10598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следующему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-серверу,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перечисленному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ответе.</w:t>
      </w:r>
    </w:p>
    <w:p w:rsidR="00BF7597" w:rsidRPr="00E10598" w:rsidRDefault="00BF7597" w:rsidP="00BF7597">
      <w:pPr>
        <w:pStyle w:val="ac"/>
        <w:numPr>
          <w:ilvl w:val="1"/>
          <w:numId w:val="5"/>
        </w:numPr>
        <w:tabs>
          <w:tab w:val="left" w:pos="742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558" w:firstLine="286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только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находится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который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выполнить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обновление,</w:t>
      </w:r>
      <w:r w:rsidRPr="00E10598">
        <w:rPr>
          <w:rFonts w:ascii="Times New Roman" w:hAnsi="Times New Roman" w:cs="Times New Roman"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клиент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запрос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обновление,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который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обрабатывается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сервером.</w:t>
      </w:r>
    </w:p>
    <w:p w:rsidR="00BF7597" w:rsidRPr="00E10598" w:rsidRDefault="00BF7597" w:rsidP="00BF7597">
      <w:pPr>
        <w:pStyle w:val="ac"/>
        <w:kinsoku w:val="0"/>
        <w:overflowPunct w:val="0"/>
        <w:ind w:left="163" w:right="87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Содержимое запроса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обновление включает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инструкции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добавить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ресур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A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(и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возможно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PTR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«newhost.mspu.edu.ru»</w:t>
      </w:r>
      <w:r w:rsidRPr="00E10598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этих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типов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ра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нее зарегистрированного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имени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«oldhost.mspu.edu.ru»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163" w:right="87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также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выполняет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проверку,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разрешены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обновления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запроса </w:t>
      </w:r>
      <w:r w:rsidRPr="00E10598">
        <w:rPr>
          <w:rFonts w:ascii="Times New Roman" w:hAnsi="Times New Roman" w:cs="Times New Roman"/>
          <w:sz w:val="28"/>
          <w:szCs w:val="28"/>
        </w:rPr>
        <w:t>клиен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стандартных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основных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динамические обновления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являются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безопасными,</w:t>
      </w:r>
      <w:r w:rsidRPr="00E10598">
        <w:rPr>
          <w:rFonts w:ascii="Times New Roman" w:hAnsi="Times New Roman" w:cs="Times New Roman"/>
          <w:spacing w:val="8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поэтому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клиентов должны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выполняться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любые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попытки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зон,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интег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рированных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Active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Directory</w:t>
      </w:r>
      <w:r w:rsidRPr="00E10598">
        <w:rPr>
          <w:rFonts w:ascii="Times New Roman" w:hAnsi="Times New Roman" w:cs="Times New Roman"/>
          <w:sz w:val="28"/>
          <w:szCs w:val="28"/>
        </w:rPr>
        <w:t xml:space="preserve">,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являются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безопасными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</w:t>
      </w:r>
      <w:r w:rsidRPr="00E10598">
        <w:rPr>
          <w:rFonts w:ascii="Times New Roman" w:hAnsi="Times New Roman" w:cs="Times New Roman"/>
          <w:spacing w:val="9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помощью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безопасности,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устанавливаемых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основе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каталогов.</w:t>
      </w:r>
    </w:p>
    <w:p w:rsidR="00BF7597" w:rsidRPr="00E10598" w:rsidRDefault="00BF7597" w:rsidP="00BF7597">
      <w:pPr>
        <w:pStyle w:val="ac"/>
        <w:kinsoku w:val="0"/>
        <w:overflowPunct w:val="0"/>
        <w:ind w:left="163" w:right="158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Динамические обновления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или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периодически.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По</w:t>
      </w:r>
      <w:r w:rsidRPr="00E10598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7 дней.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результате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обнов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данные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зоне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изменяются,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зона остается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текущей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версии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никакие </w:t>
      </w:r>
      <w:r w:rsidRPr="00E10598">
        <w:rPr>
          <w:rFonts w:ascii="Times New Roman" w:hAnsi="Times New Roman" w:cs="Times New Roman"/>
          <w:sz w:val="28"/>
          <w:szCs w:val="28"/>
        </w:rPr>
        <w:t>изменения не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записываются.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только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при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фактических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изменениях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адресов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результате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добавочной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зонной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передачи.</w:t>
      </w:r>
    </w:p>
    <w:p w:rsidR="00BF7597" w:rsidRPr="00E10598" w:rsidRDefault="00BF7597" w:rsidP="00BF7597">
      <w:pPr>
        <w:pStyle w:val="1"/>
        <w:kinsoku w:val="0"/>
        <w:overflowPunct w:val="0"/>
        <w:spacing w:before="5" w:line="240" w:lineRule="auto"/>
        <w:ind w:hanging="142"/>
        <w:jc w:val="center"/>
        <w:rPr>
          <w:b w:val="0"/>
          <w:bCs w:val="0"/>
          <w:szCs w:val="28"/>
        </w:rPr>
      </w:pPr>
      <w:bookmarkStart w:id="17" w:name="_Toc405849728"/>
      <w:bookmarkStart w:id="18" w:name="_Toc405851241"/>
      <w:r w:rsidRPr="00E10598">
        <w:rPr>
          <w:szCs w:val="28"/>
        </w:rPr>
        <w:lastRenderedPageBreak/>
        <w:t xml:space="preserve">Безопасное </w:t>
      </w:r>
      <w:r w:rsidRPr="00E10598">
        <w:rPr>
          <w:spacing w:val="-1"/>
          <w:szCs w:val="28"/>
        </w:rPr>
        <w:t>динамическое обновление</w:t>
      </w:r>
      <w:bookmarkEnd w:id="17"/>
      <w:bookmarkEnd w:id="18"/>
    </w:p>
    <w:p w:rsidR="00BF7597" w:rsidRPr="00E10598" w:rsidRDefault="00BF7597" w:rsidP="00BF7597">
      <w:pPr>
        <w:pStyle w:val="ac"/>
        <w:kinsoku w:val="0"/>
        <w:overflowPunct w:val="0"/>
        <w:ind w:left="163" w:right="158" w:firstLine="71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Безопасные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доступны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только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 зон,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интегрированных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бу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 Directory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После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преобразования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зоны 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интегрированную</w:t>
      </w:r>
      <w:proofErr w:type="gramEnd"/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становит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возможным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использование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консоли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списков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управления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доступом.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Можно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до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бавлять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пользователей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группы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списки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или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удалять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указанной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зоны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безопасного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динамического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клиентов по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обрабатываются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следующим образом.</w:t>
      </w:r>
    </w:p>
    <w:p w:rsidR="00BF7597" w:rsidRPr="00E10598" w:rsidRDefault="00BF7597" w:rsidP="00BF7597">
      <w:pPr>
        <w:pStyle w:val="ac"/>
        <w:kinsoku w:val="0"/>
        <w:overflowPunct w:val="0"/>
        <w:ind w:left="163" w:right="158" w:firstLine="578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сначала предпринимают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попытки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выполнить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небезопасные </w:t>
      </w:r>
      <w:r w:rsidRPr="00E10598">
        <w:rPr>
          <w:rFonts w:ascii="Times New Roman" w:hAnsi="Times New Roman" w:cs="Times New Roman"/>
          <w:sz w:val="28"/>
          <w:szCs w:val="28"/>
        </w:rPr>
        <w:t>динами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ческие обновления.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При отказе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небезопасные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клиенты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пытаются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выпол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нить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безопасные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обновления.</w:t>
      </w:r>
    </w:p>
    <w:p w:rsidR="00BF7597" w:rsidRPr="00E10598" w:rsidRDefault="00BF7597" w:rsidP="00BF7597">
      <w:pPr>
        <w:pStyle w:val="ac"/>
        <w:kinsoku w:val="0"/>
        <w:overflowPunct w:val="0"/>
        <w:ind w:left="163" w:right="154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Кроме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того,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клиенты используют политику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по умолчанию,</w:t>
      </w:r>
      <w:r w:rsidRPr="00E10598">
        <w:rPr>
          <w:rFonts w:ascii="Times New Roman" w:hAnsi="Times New Roman" w:cs="Times New Roman"/>
          <w:i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которая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позволя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ет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им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пытаться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переписывать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ранее зарегистрированную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запись</w:t>
      </w:r>
      <w:r w:rsidRPr="00E10598">
        <w:rPr>
          <w:rFonts w:ascii="Times New Roman" w:hAnsi="Times New Roman" w:cs="Times New Roman"/>
          <w:iCs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ресурса,</w:t>
      </w:r>
      <w:r w:rsidRPr="00E10598">
        <w:rPr>
          <w:rFonts w:ascii="Times New Roman" w:hAnsi="Times New Roman" w:cs="Times New Roman"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она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спе</w:t>
      </w:r>
      <w:r w:rsidRPr="00E10598">
        <w:rPr>
          <w:rFonts w:ascii="Times New Roman" w:hAnsi="Times New Roman" w:cs="Times New Roman"/>
          <w:iCs/>
          <w:sz w:val="28"/>
          <w:szCs w:val="28"/>
        </w:rPr>
        <w:t>циально</w:t>
      </w:r>
      <w:r w:rsidRPr="00E10598">
        <w:rPr>
          <w:rFonts w:ascii="Times New Roman" w:hAnsi="Times New Roman" w:cs="Times New Roman"/>
          <w:i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не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заблокирована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условиями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безопасности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обновления.</w:t>
      </w:r>
    </w:p>
    <w:p w:rsidR="00BF7597" w:rsidRPr="00E10598" w:rsidRDefault="00BF7597" w:rsidP="00BF7597">
      <w:pPr>
        <w:pStyle w:val="ac"/>
        <w:kinsoku w:val="0"/>
        <w:overflowPunct w:val="0"/>
        <w:ind w:left="44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position w:val="-5"/>
          <w:sz w:val="28"/>
          <w:szCs w:val="28"/>
          <w:lang w:eastAsia="ru-RU" w:bidi="ar-SA"/>
        </w:rPr>
        <w:drawing>
          <wp:inline distT="0" distB="0" distL="0" distR="0">
            <wp:extent cx="119380" cy="1587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15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0598">
        <w:rPr>
          <w:rFonts w:ascii="Times New Roman" w:hAnsi="Times New Roman" w:cs="Times New Roman"/>
          <w:sz w:val="28"/>
          <w:szCs w:val="28"/>
        </w:rPr>
        <w:t xml:space="preserve"> 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 интегрирования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 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 Directory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</w:p>
    <w:p w:rsidR="00BF7597" w:rsidRPr="00E10598" w:rsidRDefault="00BF7597" w:rsidP="00BF7597">
      <w:pPr>
        <w:pStyle w:val="ac"/>
        <w:kinsoku w:val="0"/>
        <w:overflowPunct w:val="0"/>
        <w:ind w:left="163" w:right="15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серверам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Windows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Server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2003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разрешаются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только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безопасные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динами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ческие обновления.</w:t>
      </w:r>
    </w:p>
    <w:p w:rsidR="00BF7597" w:rsidRPr="00E10598" w:rsidRDefault="00BF7597" w:rsidP="00BF7597">
      <w:pPr>
        <w:pStyle w:val="ac"/>
        <w:kinsoku w:val="0"/>
        <w:overflowPunct w:val="0"/>
        <w:ind w:left="163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При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использовании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стандартного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сохранения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зон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настройки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по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служ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бы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не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разрешают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динамические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зон. </w:t>
      </w:r>
      <w:proofErr w:type="gramStart"/>
      <w:r w:rsidRPr="00E10598">
        <w:rPr>
          <w:rFonts w:ascii="Times New Roman" w:hAnsi="Times New Roman" w:cs="Times New Roman"/>
          <w:iCs/>
          <w:sz w:val="28"/>
          <w:szCs w:val="28"/>
        </w:rPr>
        <w:t>И для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зон, интегрированных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в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каталоги, и для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использующих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стандартное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сохранение </w:t>
      </w:r>
      <w:r w:rsidRPr="00E10598">
        <w:rPr>
          <w:rFonts w:ascii="Times New Roman" w:hAnsi="Times New Roman" w:cs="Times New Roman"/>
          <w:iCs/>
          <w:sz w:val="28"/>
          <w:szCs w:val="28"/>
        </w:rPr>
        <w:t>в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файлах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можно изменить</w:t>
      </w:r>
      <w:r w:rsidRPr="00E10598">
        <w:rPr>
          <w:rFonts w:ascii="Times New Roman" w:hAnsi="Times New Roman" w:cs="Times New Roman"/>
          <w:iCs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параметры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зоны и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разрешить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динамические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обновления.</w:t>
      </w:r>
      <w:proofErr w:type="gramEnd"/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Это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позволяет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принимать </w:t>
      </w:r>
      <w:r w:rsidRPr="00E10598">
        <w:rPr>
          <w:rFonts w:ascii="Times New Roman" w:hAnsi="Times New Roman" w:cs="Times New Roman"/>
          <w:iCs/>
          <w:spacing w:val="1"/>
          <w:sz w:val="28"/>
          <w:szCs w:val="28"/>
        </w:rPr>
        <w:t>лю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бые обновления.</w:t>
      </w:r>
    </w:p>
    <w:p w:rsidR="00BF7597" w:rsidRPr="00E10598" w:rsidRDefault="00BF7597" w:rsidP="00BF7597">
      <w:pPr>
        <w:pStyle w:val="ac"/>
        <w:kinsoku w:val="0"/>
        <w:overflowPunct w:val="0"/>
        <w:spacing w:before="46"/>
        <w:ind w:left="163" w:right="19" w:firstLine="285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 xml:space="preserve">При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развертывании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совместно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 Directory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виду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следующее:</w:t>
      </w:r>
    </w:p>
    <w:p w:rsidR="00BF7597" w:rsidRPr="00E10598" w:rsidRDefault="00BF7597" w:rsidP="00BF7597">
      <w:pPr>
        <w:pStyle w:val="ac"/>
        <w:kinsoku w:val="0"/>
        <w:overflowPunct w:val="0"/>
        <w:ind w:left="163" w:firstLine="285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noProof/>
          <w:position w:val="-5"/>
          <w:sz w:val="28"/>
          <w:szCs w:val="28"/>
          <w:lang w:eastAsia="ru-RU" w:bidi="ar-SA"/>
        </w:rPr>
        <w:drawing>
          <wp:inline distT="0" distB="0" distL="0" distR="0">
            <wp:extent cx="119380" cy="15875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15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Служба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требуется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обнаружения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контроллеров доменов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Server</w:t>
      </w:r>
      <w:r w:rsidRPr="00E10598">
        <w:rPr>
          <w:rFonts w:ascii="Times New Roman" w:hAnsi="Times New Roman" w:cs="Times New Roman"/>
          <w:b/>
          <w:bCs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2003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Служба сетевого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входа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систему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новые средства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поддержки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8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обеспечения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регистрации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контроллеров доменов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пространстве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доменных</w:t>
      </w:r>
      <w:r w:rsidRPr="00E10598">
        <w:rPr>
          <w:rFonts w:ascii="Times New Roman" w:hAnsi="Times New Roman" w:cs="Times New Roman"/>
          <w:spacing w:val="9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163" w:right="19" w:firstLine="285"/>
        <w:rPr>
          <w:rFonts w:ascii="Times New Roman" w:hAnsi="Times New Roman" w:cs="Times New Roman"/>
          <w:spacing w:val="1"/>
          <w:sz w:val="28"/>
          <w:szCs w:val="28"/>
        </w:rPr>
      </w:pPr>
      <w:r>
        <w:rPr>
          <w:rFonts w:ascii="Times New Roman" w:hAnsi="Times New Roman" w:cs="Times New Roman"/>
          <w:noProof/>
          <w:position w:val="-5"/>
          <w:sz w:val="28"/>
          <w:szCs w:val="28"/>
          <w:lang w:eastAsia="ru-RU" w:bidi="ar-SA"/>
        </w:rPr>
        <w:drawing>
          <wp:inline distT="0" distB="0" distL="0" distR="0">
            <wp:extent cx="119380" cy="15875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15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Server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2003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Directory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репликации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зон.</w:t>
      </w:r>
    </w:p>
    <w:p w:rsidR="00BF7597" w:rsidRPr="00E10598" w:rsidRDefault="00BF7597" w:rsidP="00BF7597">
      <w:pPr>
        <w:pStyle w:val="ac"/>
        <w:kinsoku w:val="0"/>
        <w:overflowPunct w:val="0"/>
        <w:ind w:right="165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При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интегрировании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зон в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службу </w:t>
      </w:r>
      <w:r w:rsidRPr="00E10598">
        <w:rPr>
          <w:rFonts w:ascii="Times New Roman" w:hAnsi="Times New Roman" w:cs="Times New Roman"/>
          <w:iCs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пользователи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получают</w:t>
      </w:r>
      <w:r w:rsidRPr="00E10598">
        <w:rPr>
          <w:rFonts w:ascii="Times New Roman" w:hAnsi="Times New Roman" w:cs="Times New Roman"/>
          <w:i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возможность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ис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пользовать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дополнительные средства</w:t>
      </w:r>
      <w:r w:rsidRPr="00E10598">
        <w:rPr>
          <w:rFonts w:ascii="Times New Roman" w:hAnsi="Times New Roman" w:cs="Times New Roman"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такие как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безопасные динамические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средства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устаревания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очистки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записей.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интеграции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 Directory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: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Directory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выполняется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повышение сервера </w:t>
      </w:r>
      <w:r w:rsidRPr="00E10598">
        <w:rPr>
          <w:rFonts w:ascii="Times New Roman" w:hAnsi="Times New Roman" w:cs="Times New Roman"/>
          <w:sz w:val="28"/>
          <w:szCs w:val="28"/>
        </w:rPr>
        <w:t>до роли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контроллера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Когда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данный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 завершается,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пользователю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вы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водится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приглашение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доменное имя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домена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Active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Directory</w:t>
      </w:r>
      <w:r w:rsidRPr="00E10598">
        <w:rPr>
          <w:rFonts w:ascii="Times New Roman" w:hAnsi="Times New Roman" w:cs="Times New Roman"/>
          <w:sz w:val="28"/>
          <w:szCs w:val="28"/>
        </w:rPr>
        <w:t xml:space="preserve">, для которого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присоединение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повышение сервера.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lastRenderedPageBreak/>
        <w:t>Если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этом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процессе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</w:t>
      </w:r>
      <w:proofErr w:type="gramEnd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либо не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обнаруживается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сети,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либо 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поддерживает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динамического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обновления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выводится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приглашение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установить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Такая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возможность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предоставляется,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поскольку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</w:t>
      </w:r>
      <w:r w:rsidRPr="00E10598">
        <w:rPr>
          <w:rFonts w:ascii="Times New Roman" w:hAnsi="Times New Roman" w:cs="Times New Roman"/>
          <w:sz w:val="28"/>
          <w:szCs w:val="28"/>
        </w:rPr>
        <w:t>-серверу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необходимо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отыскать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этот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другие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кон</w:t>
      </w:r>
      <w:r w:rsidRPr="00E10598">
        <w:rPr>
          <w:rFonts w:ascii="Times New Roman" w:hAnsi="Times New Roman" w:cs="Times New Roman"/>
          <w:sz w:val="28"/>
          <w:szCs w:val="28"/>
        </w:rPr>
        <w:t>троллеры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домена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рядовых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домена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Active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Directory</w:t>
      </w:r>
      <w:r w:rsidRPr="00E10598">
        <w:rPr>
          <w:rFonts w:ascii="Times New Roman" w:hAnsi="Times New Roman" w:cs="Times New Roman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right="19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После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Directory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две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возможности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репликации</w:t>
      </w:r>
      <w:r w:rsidRPr="00E10598">
        <w:rPr>
          <w:rFonts w:ascii="Times New Roman" w:hAnsi="Times New Roman" w:cs="Times New Roman"/>
          <w:spacing w:val="7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зон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работе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-сервером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новом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контроллере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домена.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Стандартное сохранение </w:t>
      </w:r>
      <w:r w:rsidRPr="00E10598">
        <w:rPr>
          <w:rFonts w:ascii="Times New Roman" w:hAnsi="Times New Roman" w:cs="Times New Roman"/>
          <w:sz w:val="28"/>
          <w:szCs w:val="28"/>
        </w:rPr>
        <w:t>зоны с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файла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текстовом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формате.</w:t>
      </w:r>
    </w:p>
    <w:p w:rsidR="00BF7597" w:rsidRPr="00E10598" w:rsidRDefault="00BF7597" w:rsidP="00BF7597">
      <w:pPr>
        <w:pStyle w:val="ac"/>
        <w:kinsoku w:val="0"/>
        <w:overflowPunct w:val="0"/>
        <w:ind w:right="1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Зоны,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сохраняемые </w:t>
      </w:r>
      <w:r w:rsidRPr="00E10598">
        <w:rPr>
          <w:rFonts w:ascii="Times New Roman" w:hAnsi="Times New Roman" w:cs="Times New Roman"/>
          <w:iCs/>
          <w:sz w:val="28"/>
          <w:szCs w:val="28"/>
        </w:rPr>
        <w:t>в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этом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способе,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размещаются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в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файлах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с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расширением</w:t>
      </w:r>
      <w:r w:rsidRPr="00E10598">
        <w:rPr>
          <w:rFonts w:ascii="Times New Roman" w:hAnsi="Times New Roman" w:cs="Times New Roman"/>
          <w:iCs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которые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сохраняется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в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папке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systemroot\System32\Dns</w:t>
      </w:r>
      <w:r w:rsidRPr="00E1059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на каждом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компьютере,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на котором</w:t>
      </w:r>
      <w:r w:rsidRPr="00E10598">
        <w:rPr>
          <w:rFonts w:ascii="Times New Roman" w:hAnsi="Times New Roman" w:cs="Times New Roman"/>
          <w:iCs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выполняется</w:t>
      </w:r>
      <w:r w:rsidRPr="00E10598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-сервер.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Имя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файла зоны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соответствует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имени,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которое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пользова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тель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выбрал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для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зоны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при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ее создании,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например, </w:t>
      </w:r>
      <w:r w:rsidRPr="00E10598">
        <w:rPr>
          <w:rFonts w:ascii="Times New Roman" w:hAnsi="Times New Roman" w:cs="Times New Roman"/>
          <w:b/>
          <w:bCs/>
          <w:iCs/>
          <w:sz w:val="28"/>
          <w:szCs w:val="28"/>
        </w:rPr>
        <w:t>mspu.edu.ru.dns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если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именем зоны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является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«mspu.edu.ru.dns»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right="1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Сохранение зон,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интегрированных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каталогов,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помощью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базы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>Active Directory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Зоны,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сохраняемые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таким образом,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размещаются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в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дереве</w:t>
      </w:r>
      <w:r w:rsidRPr="00E10598">
        <w:rPr>
          <w:rFonts w:ascii="Times New Roman" w:hAnsi="Times New Roman" w:cs="Times New Roman"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Cs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Cs/>
          <w:spacing w:val="-1"/>
          <w:sz w:val="28"/>
          <w:szCs w:val="28"/>
        </w:rPr>
        <w:t xml:space="preserve">Directory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под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разделом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каталога домена или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приложения.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Каждая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зона, интегрированная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в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службу каталогов,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сохраняется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>в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контейнере </w:t>
      </w:r>
      <w:r w:rsidRPr="00E10598">
        <w:rPr>
          <w:rFonts w:ascii="Times New Roman" w:hAnsi="Times New Roman" w:cs="Times New Roman"/>
          <w:b/>
          <w:bCs/>
          <w:iCs/>
          <w:sz w:val="28"/>
          <w:szCs w:val="28"/>
        </w:rPr>
        <w:t>dnsZone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, который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идентифицируется</w:t>
      </w:r>
      <w:r w:rsidRPr="00E10598">
        <w:rPr>
          <w:rFonts w:ascii="Times New Roman" w:hAnsi="Times New Roman" w:cs="Times New Roman"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по имени, выбранному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пользователем</w:t>
      </w:r>
      <w:r w:rsidRPr="00E10598">
        <w:rPr>
          <w:rFonts w:ascii="Times New Roman" w:hAnsi="Times New Roman" w:cs="Times New Roman"/>
          <w:iCs/>
          <w:sz w:val="28"/>
          <w:szCs w:val="28"/>
        </w:rPr>
        <w:t xml:space="preserve"> при ее </w:t>
      </w:r>
      <w:r w:rsidRPr="00E10598">
        <w:rPr>
          <w:rFonts w:ascii="Times New Roman" w:hAnsi="Times New Roman" w:cs="Times New Roman"/>
          <w:iCs/>
          <w:spacing w:val="-1"/>
          <w:sz w:val="28"/>
          <w:szCs w:val="28"/>
        </w:rPr>
        <w:t>создании.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Преимущества интеграции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 Directory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сетях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развертыванием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 поддержки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каталогов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Directory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настоятельно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рекомендуется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зоны, интегрированные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каталогов, которые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предоставляют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следующие преимущества.</w:t>
      </w:r>
    </w:p>
    <w:p w:rsidR="00BF7597" w:rsidRPr="00E10598" w:rsidRDefault="00BF7597" w:rsidP="00BF7597">
      <w:pPr>
        <w:pStyle w:val="ac"/>
        <w:kinsoku w:val="0"/>
        <w:overflowPunct w:val="0"/>
        <w:ind w:right="19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Обновление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несколькими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главными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расширенные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средства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безопас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ности,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базирующиеся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возможностях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 Directory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модели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стандартного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сохранения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зон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выполняются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основе</w:t>
      </w:r>
      <w:r w:rsidRPr="00E10598">
        <w:rPr>
          <w:rFonts w:ascii="Times New Roman" w:hAnsi="Times New Roman" w:cs="Times New Roman"/>
          <w:spacing w:val="8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модели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единственным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главным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сервером.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модели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единственный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</w:t>
      </w:r>
      <w:r w:rsidRPr="00E10598">
        <w:rPr>
          <w:rFonts w:ascii="Times New Roman" w:hAnsi="Times New Roman" w:cs="Times New Roman"/>
          <w:sz w:val="28"/>
          <w:szCs w:val="28"/>
        </w:rPr>
        <w:t>ряющий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зоны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обозначается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источник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зоны.</w:t>
      </w:r>
      <w:r w:rsidRPr="00E10598">
        <w:rPr>
          <w:rFonts w:ascii="Times New Roman" w:hAnsi="Times New Roman" w:cs="Times New Roman"/>
          <w:sz w:val="28"/>
          <w:szCs w:val="28"/>
        </w:rPr>
        <w:t xml:space="preserve"> Это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с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>о-</w:t>
      </w:r>
      <w:proofErr w:type="gramEnd"/>
      <w:r w:rsidRPr="00E10598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держит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главную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копию зоны 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файле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локальном диске.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этой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модели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сер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зоны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представляет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единственную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фиксированную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точку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отказа.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Если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этот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доступен,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обновление зоны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от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-клиентов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обрабатываются.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При сохра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нении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интегрированных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каталогов,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динамические </w:t>
      </w:r>
      <w:r w:rsidRPr="00E10598">
        <w:rPr>
          <w:rFonts w:ascii="Times New Roman" w:hAnsi="Times New Roman" w:cs="Times New Roman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выполняются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использованием </w:t>
      </w:r>
      <w:r w:rsidRPr="00E10598">
        <w:rPr>
          <w:rFonts w:ascii="Times New Roman" w:hAnsi="Times New Roman" w:cs="Times New Roman"/>
          <w:sz w:val="28"/>
          <w:szCs w:val="28"/>
        </w:rPr>
        <w:t>модели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несколькими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главными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серверами.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этой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модели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любой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удостоверяющий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контроллер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выпол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няющий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службу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обозначается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как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источник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зоны. Поскольку</w:t>
      </w:r>
      <w:r w:rsidRPr="00E10598">
        <w:rPr>
          <w:rFonts w:ascii="Times New Roman" w:hAnsi="Times New Roman" w:cs="Times New Roman"/>
          <w:spacing w:val="6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главная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копия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поддерживается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базе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данных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 Directory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которая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полностью реплицируется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все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контроллеры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домена,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зона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может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обновляться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любыми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lastRenderedPageBreak/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серверами,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выполняющимися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любом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контроллере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домена.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использовании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модели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4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Directory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несколькими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главными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серверами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любой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основных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серверов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зоны,</w:t>
      </w:r>
      <w:r w:rsidRPr="00E10598">
        <w:rPr>
          <w:rFonts w:ascii="Times New Roman" w:hAnsi="Times New Roman" w:cs="Times New Roman"/>
          <w:spacing w:val="3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интегрированной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каталоги,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обрабаты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вать</w:t>
      </w:r>
      <w:r w:rsidRPr="00E10598">
        <w:rPr>
          <w:rFonts w:ascii="Times New Roman" w:hAnsi="Times New Roman" w:cs="Times New Roman"/>
          <w:spacing w:val="4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запросы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-клиентов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обновление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зоны,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пока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контроллер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является</w:t>
      </w:r>
      <w:r w:rsidRPr="00E10598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доступным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сети.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Кроме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того,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интегрированных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>ка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талогов,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можно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помощью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списков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управления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доступом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защитить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объект-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контейнер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dnsZone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дереве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каталогов.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средство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обеспечивает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дифференцированный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доступ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зоне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конкретной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зоне.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Например,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список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управления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доступом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ресурса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зоне</w:t>
      </w:r>
      <w:r w:rsidRPr="00E10598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можно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ограничить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так,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чтобы</w:t>
      </w:r>
      <w:r w:rsidRPr="00E10598">
        <w:rPr>
          <w:rFonts w:ascii="Times New Roman" w:hAnsi="Times New Roman" w:cs="Times New Roman"/>
          <w:spacing w:val="2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разрешить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дина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мические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только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указанному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компьютеру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клиента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или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группе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безопасности,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например,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группе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администраторов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домена.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Это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средство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безопасности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недоступно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стандартных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основных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зон.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Необходимо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отметить,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что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преобразовании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типу</w:t>
      </w:r>
      <w:r w:rsidRPr="00E10598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интегрированной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настройка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обновлений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>и</w:t>
      </w:r>
      <w:proofErr w:type="gramStart"/>
      <w:r w:rsidRPr="00E10598">
        <w:rPr>
          <w:rFonts w:ascii="Times New Roman" w:hAnsi="Times New Roman" w:cs="Times New Roman"/>
          <w:spacing w:val="4"/>
          <w:sz w:val="28"/>
          <w:szCs w:val="28"/>
        </w:rPr>
        <w:t>з-</w:t>
      </w:r>
      <w:proofErr w:type="gramEnd"/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меняется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разрешаются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только</w:t>
      </w:r>
      <w:r w:rsidRPr="00E1059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безопасные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обновления.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Кроме</w:t>
      </w:r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того,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использовании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списков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управления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доступом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объектах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Directory</w:t>
      </w:r>
      <w:r w:rsidRPr="00E10598">
        <w:rPr>
          <w:rFonts w:ascii="Times New Roman" w:hAnsi="Times New Roman" w:cs="Times New Roman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относящихся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,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списки</w:t>
      </w:r>
      <w:r w:rsidRPr="00E10598">
        <w:rPr>
          <w:rFonts w:ascii="Times New Roman" w:hAnsi="Times New Roman" w:cs="Times New Roman"/>
          <w:spacing w:val="5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управления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доступом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применяться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только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службе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-клиент.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Репликация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синхронизация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новыми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контроллерами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выполняется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автома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тически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каждом добавлении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нового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контроллера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Directory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right="101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Хотя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DNS </w:t>
      </w:r>
      <w:r w:rsidRPr="00E10598">
        <w:rPr>
          <w:rFonts w:ascii="Times New Roman" w:hAnsi="Times New Roman" w:cs="Times New Roman"/>
          <w:sz w:val="28"/>
          <w:szCs w:val="28"/>
        </w:rPr>
        <w:t>можно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выборочно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удалять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контроллеров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домена,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зоны,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ин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тегрированные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каталогов,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всегда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сохраняются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каждом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контроллере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домена.</w:t>
      </w:r>
      <w:r w:rsidRPr="00E10598">
        <w:rPr>
          <w:rFonts w:ascii="Times New Roman" w:hAnsi="Times New Roman" w:cs="Times New Roman"/>
          <w:spacing w:val="8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результате</w:t>
      </w:r>
      <w:r w:rsidRPr="00E10598">
        <w:rPr>
          <w:rFonts w:ascii="Times New Roman" w:hAnsi="Times New Roman" w:cs="Times New Roman"/>
          <w:spacing w:val="3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сохранение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управление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зонами</w:t>
      </w:r>
      <w:r w:rsidRPr="00E1059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не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является</w:t>
      </w:r>
      <w:r w:rsidRPr="00E10598">
        <w:rPr>
          <w:rFonts w:ascii="Times New Roman" w:hAnsi="Times New Roman" w:cs="Times New Roman"/>
          <w:spacing w:val="3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дополнительным</w:t>
      </w:r>
      <w:r w:rsidRPr="00E1059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ресурсом.</w:t>
      </w:r>
      <w:r w:rsidRPr="00E10598">
        <w:rPr>
          <w:rFonts w:ascii="Times New Roman" w:hAnsi="Times New Roman" w:cs="Times New Roman"/>
          <w:spacing w:val="7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Кроме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того,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способы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синхронизации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информации,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сохраняемой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службе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каталогов,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обеспечивают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повышение</w:t>
      </w:r>
      <w:r w:rsidRPr="00E10598">
        <w:rPr>
          <w:rFonts w:ascii="Times New Roman" w:hAnsi="Times New Roman" w:cs="Times New Roman"/>
          <w:spacing w:val="5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быстродействия</w:t>
      </w:r>
      <w:r w:rsidRPr="00E10598">
        <w:rPr>
          <w:rFonts w:ascii="Times New Roman" w:hAnsi="Times New Roman" w:cs="Times New Roman"/>
          <w:spacing w:val="5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сравнению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стандартными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способами</w:t>
      </w:r>
      <w:r w:rsidRPr="00E10598">
        <w:rPr>
          <w:rFonts w:ascii="Times New Roman" w:hAnsi="Times New Roman" w:cs="Times New Roman"/>
          <w:spacing w:val="8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сохранения</w:t>
      </w:r>
      <w:r w:rsidRPr="00E10598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обновлений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зон,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которые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могут</w:t>
      </w:r>
      <w:r w:rsidRPr="00E10598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потенциально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потребовать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передачи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зоны</w:t>
      </w:r>
      <w:r w:rsidRPr="00E10598">
        <w:rPr>
          <w:rFonts w:ascii="Times New Roman" w:hAnsi="Times New Roman" w:cs="Times New Roman"/>
          <w:spacing w:val="6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целиком.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За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счет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сохранения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баз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данных</w:t>
      </w:r>
      <w:r w:rsidRPr="00E10598">
        <w:rPr>
          <w:rFonts w:ascii="Times New Roman" w:hAnsi="Times New Roman" w:cs="Times New Roman"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Directory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имеется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возможность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рацио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нализировать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репликацию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баз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данных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сети.</w:t>
      </w:r>
    </w:p>
    <w:p w:rsidR="00BF7597" w:rsidRPr="00E10598" w:rsidRDefault="00BF7597" w:rsidP="00BF7597">
      <w:pPr>
        <w:pStyle w:val="ac"/>
        <w:kinsoku w:val="0"/>
        <w:overflowPunct w:val="0"/>
        <w:ind w:right="101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Когда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пространство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имен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Directory</w:t>
      </w:r>
      <w:r w:rsidRPr="00E10598">
        <w:rPr>
          <w:rFonts w:ascii="Times New Roman" w:hAnsi="Times New Roman" w:cs="Times New Roman"/>
          <w:b/>
          <w:bCs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сохраняются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реплици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руются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независимо,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необходимо</w:t>
      </w:r>
      <w:r w:rsidRPr="00E1059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обеспечить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планирование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администрирование</w:t>
      </w:r>
      <w:r w:rsidRPr="00E1059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каждо</w:t>
      </w:r>
      <w:r w:rsidRPr="00E10598">
        <w:rPr>
          <w:rFonts w:ascii="Times New Roman" w:hAnsi="Times New Roman" w:cs="Times New Roman"/>
          <w:sz w:val="28"/>
          <w:szCs w:val="28"/>
        </w:rPr>
        <w:t>го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них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отдельности.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Например,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одновременном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использовании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стандартного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со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хранения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службы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Directory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необходимо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обеспечить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структуру,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реализацию,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тестирование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управление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2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двух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различных</w:t>
      </w:r>
      <w:r w:rsidRPr="00E10598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топологий</w:t>
      </w:r>
      <w:r w:rsidRPr="00E10598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репликации</w:t>
      </w:r>
      <w:r w:rsidRPr="00E10598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баз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данных.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Одна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топология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требуется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репликации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данных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между</w:t>
      </w:r>
      <w:r w:rsidRPr="00E1059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кон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троллерами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домена,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другая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может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потребоваться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репликации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баз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данных</w:t>
      </w:r>
      <w:r w:rsidRPr="00E10598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 между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-серверами.</w:t>
      </w:r>
    </w:p>
    <w:p w:rsidR="00BF7597" w:rsidRPr="00E10598" w:rsidRDefault="00BF7597" w:rsidP="00BF7597">
      <w:pPr>
        <w:pStyle w:val="ac"/>
        <w:kinsoku w:val="0"/>
        <w:overflowPunct w:val="0"/>
        <w:ind w:right="102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Это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приведет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дополнительным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трудностям</w:t>
      </w:r>
      <w:r w:rsidRPr="00E10598">
        <w:rPr>
          <w:rFonts w:ascii="Times New Roman" w:hAnsi="Times New Roman" w:cs="Times New Roman"/>
          <w:spacing w:val="5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планировании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разработке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структуры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учетом</w:t>
      </w:r>
      <w:r w:rsidRPr="00E1059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ее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естественного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роста.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За</w:t>
      </w:r>
      <w:r w:rsidRPr="00E10598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счет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интеграции</w:t>
      </w:r>
      <w:r w:rsidRPr="00E10598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сохранения</w:t>
      </w:r>
      <w:r w:rsidRPr="00E10598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инфор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мации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появляется</w:t>
      </w:r>
      <w:r w:rsidRPr="00E1059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возможность</w:t>
      </w:r>
      <w:r w:rsidRPr="00E10598">
        <w:rPr>
          <w:rFonts w:ascii="Times New Roman" w:hAnsi="Times New Roman" w:cs="Times New Roman"/>
          <w:spacing w:val="2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lastRenderedPageBreak/>
        <w:t>унифицировать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вопросы</w:t>
      </w:r>
      <w:r w:rsidRPr="00E10598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управления</w:t>
      </w:r>
      <w:r w:rsidRPr="00E10598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2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репликации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 Directory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объединяя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единое административное целое.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Репликация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каталогов</w:t>
      </w:r>
      <w:r w:rsidRPr="00E1059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выполняется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быстрее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</w:t>
      </w:r>
      <w:r w:rsidRPr="00E10598">
        <w:rPr>
          <w:rFonts w:ascii="Times New Roman" w:hAnsi="Times New Roman" w:cs="Times New Roman"/>
          <w:spacing w:val="4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эффективнее,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чем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стандартная</w:t>
      </w:r>
      <w:r w:rsidRPr="00E10598">
        <w:rPr>
          <w:rFonts w:ascii="Times New Roman" w:hAnsi="Times New Roman" w:cs="Times New Roman"/>
          <w:spacing w:val="4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</w:t>
      </w:r>
      <w:r w:rsidRPr="00E10598">
        <w:rPr>
          <w:rFonts w:ascii="Times New Roman" w:hAnsi="Times New Roman" w:cs="Times New Roman"/>
          <w:sz w:val="28"/>
          <w:szCs w:val="28"/>
        </w:rPr>
        <w:t>ция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right="103" w:firstLine="567"/>
        <w:jc w:val="both"/>
        <w:rPr>
          <w:rFonts w:ascii="Times New Roman" w:hAnsi="Times New Roman" w:cs="Times New Roman"/>
          <w:spacing w:val="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Поскольку</w:t>
      </w:r>
      <w:r w:rsidRPr="00E10598">
        <w:rPr>
          <w:rFonts w:ascii="Times New Roman" w:hAnsi="Times New Roman" w:cs="Times New Roman"/>
          <w:spacing w:val="5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репликация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Active</w:t>
      </w:r>
      <w:r w:rsidRPr="00E10598">
        <w:rPr>
          <w:rFonts w:ascii="Times New Roman" w:hAnsi="Times New Roman" w:cs="Times New Roman"/>
          <w:b/>
          <w:bCs/>
          <w:i/>
          <w:iCs/>
          <w:spacing w:val="5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Directory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выполняется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уровне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отдельных</w:t>
      </w:r>
      <w:r w:rsidRPr="00E10598">
        <w:rPr>
          <w:rFonts w:ascii="Times New Roman" w:hAnsi="Times New Roman" w:cs="Times New Roman"/>
          <w:spacing w:val="5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свойств,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распространяются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только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необходимые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изменения.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При</w:t>
      </w:r>
      <w:r w:rsidRPr="00E10598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этом</w:t>
      </w:r>
      <w:r w:rsidRPr="00E1059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</w:t>
      </w:r>
      <w:r w:rsidRPr="00E10598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зон,</w:t>
      </w:r>
      <w:r w:rsidRPr="00E10598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интегри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рованных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службу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каталогов,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используется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отправляется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меньший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объем 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>данных.</w:t>
      </w:r>
    </w:p>
    <w:p w:rsidR="00BF7597" w:rsidRPr="00E10598" w:rsidRDefault="00BF7597" w:rsidP="00BF7597">
      <w:pPr>
        <w:pStyle w:val="ac"/>
        <w:kinsoku w:val="0"/>
        <w:overflowPunct w:val="0"/>
        <w:spacing w:before="5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1"/>
        <w:kinsoku w:val="0"/>
        <w:overflowPunct w:val="0"/>
        <w:spacing w:line="240" w:lineRule="auto"/>
        <w:ind w:left="322"/>
        <w:rPr>
          <w:b w:val="0"/>
          <w:bCs w:val="0"/>
          <w:szCs w:val="28"/>
        </w:rPr>
      </w:pPr>
      <w:bookmarkStart w:id="19" w:name="_Toc405849729"/>
      <w:bookmarkStart w:id="20" w:name="_Toc405851242"/>
      <w:r w:rsidRPr="00E10598">
        <w:rPr>
          <w:szCs w:val="28"/>
        </w:rPr>
        <w:t>Порядок</w:t>
      </w:r>
      <w:r w:rsidRPr="00E10598">
        <w:rPr>
          <w:spacing w:val="-2"/>
          <w:szCs w:val="28"/>
        </w:rPr>
        <w:t xml:space="preserve"> </w:t>
      </w:r>
      <w:r w:rsidRPr="00E10598">
        <w:rPr>
          <w:spacing w:val="-1"/>
          <w:szCs w:val="28"/>
        </w:rPr>
        <w:t>работы</w:t>
      </w:r>
      <w:bookmarkEnd w:id="19"/>
      <w:bookmarkEnd w:id="20"/>
    </w:p>
    <w:p w:rsidR="00BF7597" w:rsidRPr="00E10598" w:rsidRDefault="00BF7597" w:rsidP="00BF7597">
      <w:pPr>
        <w:pStyle w:val="ac"/>
        <w:kinsoku w:val="0"/>
        <w:overflowPunct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F7597" w:rsidRPr="00E10598" w:rsidRDefault="00BF7597" w:rsidP="00BF7597">
      <w:pPr>
        <w:pStyle w:val="1"/>
        <w:tabs>
          <w:tab w:val="left" w:pos="851"/>
        </w:tabs>
        <w:kinsoku w:val="0"/>
        <w:overflowPunct w:val="0"/>
        <w:spacing w:before="5" w:line="240" w:lineRule="auto"/>
        <w:ind w:firstLine="567"/>
        <w:rPr>
          <w:b w:val="0"/>
          <w:bCs w:val="0"/>
          <w:szCs w:val="28"/>
        </w:rPr>
      </w:pPr>
      <w:bookmarkStart w:id="21" w:name="_Toc405849730"/>
      <w:bookmarkStart w:id="22" w:name="_Toc405851243"/>
      <w:r w:rsidRPr="00E10598">
        <w:rPr>
          <w:szCs w:val="28"/>
        </w:rPr>
        <w:t>Задание</w:t>
      </w:r>
      <w:r w:rsidRPr="00E10598">
        <w:rPr>
          <w:spacing w:val="-1"/>
          <w:szCs w:val="28"/>
        </w:rPr>
        <w:t xml:space="preserve"> </w:t>
      </w:r>
      <w:r w:rsidRPr="00E10598">
        <w:rPr>
          <w:szCs w:val="28"/>
        </w:rPr>
        <w:t xml:space="preserve">1. </w:t>
      </w:r>
      <w:r w:rsidRPr="00E10598">
        <w:rPr>
          <w:spacing w:val="-1"/>
          <w:szCs w:val="28"/>
        </w:rPr>
        <w:t>Установка</w:t>
      </w:r>
      <w:r w:rsidRPr="00E10598">
        <w:rPr>
          <w:spacing w:val="-3"/>
          <w:szCs w:val="28"/>
        </w:rPr>
        <w:t xml:space="preserve"> </w:t>
      </w:r>
      <w:r w:rsidRPr="00E10598">
        <w:rPr>
          <w:spacing w:val="-1"/>
          <w:szCs w:val="28"/>
        </w:rPr>
        <w:t>сервера</w:t>
      </w:r>
      <w:r w:rsidRPr="00E10598">
        <w:rPr>
          <w:szCs w:val="28"/>
        </w:rPr>
        <w:t xml:space="preserve"> </w:t>
      </w:r>
      <w:r w:rsidRPr="00E10598">
        <w:rPr>
          <w:spacing w:val="-1"/>
          <w:szCs w:val="28"/>
        </w:rPr>
        <w:t>DNS</w:t>
      </w:r>
      <w:bookmarkEnd w:id="21"/>
      <w:bookmarkEnd w:id="22"/>
    </w:p>
    <w:p w:rsidR="00BF7597" w:rsidRPr="00E10598" w:rsidRDefault="00BF7597" w:rsidP="00BF7597">
      <w:pPr>
        <w:pStyle w:val="ac"/>
        <w:numPr>
          <w:ilvl w:val="0"/>
          <w:numId w:val="3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Запустите виртуальную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машину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ВМ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VM-2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3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Подключите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к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виртуальной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машине образ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установочного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диска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win2003.iso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3"/>
        </w:numPr>
        <w:tabs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Откройте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диалоговое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окно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Управление</w:t>
      </w:r>
      <w:r w:rsidRPr="00E1059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данным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сервером</w:t>
      </w:r>
      <w:r w:rsidRPr="00E10598">
        <w:rPr>
          <w:rFonts w:ascii="Times New Roman" w:hAnsi="Times New Roman" w:cs="Times New Roman"/>
          <w:b/>
          <w:bCs/>
          <w:spacing w:val="3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Пуск</w:t>
      </w:r>
      <w:r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Администрирование/</w:t>
      </w:r>
      <w:r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Управление Данным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Сервером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10598">
        <w:rPr>
          <w:rFonts w:ascii="Times New Roman" w:hAnsi="Times New Roman" w:cs="Times New Roman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3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Активизируйте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сервера </w:t>
      </w:r>
      <w:r w:rsidRPr="00E10598">
        <w:rPr>
          <w:rFonts w:ascii="Times New Roman" w:hAnsi="Times New Roman" w:cs="Times New Roman"/>
          <w:sz w:val="28"/>
          <w:szCs w:val="28"/>
        </w:rPr>
        <w:t>имен: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запустите мастер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добавления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ролей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кнопкой</w:t>
      </w:r>
      <w:proofErr w:type="gramStart"/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обавить</w:t>
      </w:r>
      <w:r w:rsidRPr="00E10598">
        <w:rPr>
          <w:rFonts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или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удалить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роль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1526540" cy="41338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413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10598">
        <w:rPr>
          <w:rFonts w:ascii="Times New Roman" w:hAnsi="Times New Roman" w:cs="Times New Roman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ознакомьтесь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информацией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мастера </w:t>
      </w:r>
      <w:r w:rsidRPr="00E10598">
        <w:rPr>
          <w:rFonts w:ascii="Times New Roman" w:hAnsi="Times New Roman" w:cs="Times New Roman"/>
          <w:sz w:val="28"/>
          <w:szCs w:val="28"/>
        </w:rPr>
        <w:t>и продолжите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кнопкой</w:t>
      </w:r>
      <w:proofErr w:type="gramStart"/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укажите </w:t>
      </w:r>
      <w:r w:rsidRPr="00E10598">
        <w:rPr>
          <w:rFonts w:ascii="Times New Roman" w:hAnsi="Times New Roman" w:cs="Times New Roman"/>
          <w:sz w:val="28"/>
          <w:szCs w:val="28"/>
        </w:rPr>
        <w:t>тип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установки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Особая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конфигурация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продолжите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кнопкой</w:t>
      </w:r>
      <w:proofErr w:type="gramStart"/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выберите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списке доступных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ролей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 пункт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-сервер.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Нажмите</w:t>
      </w:r>
      <w:proofErr w:type="gramStart"/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Ознакомьтесь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сводкой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выбранных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параметров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продолжите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кнопкой</w:t>
      </w:r>
      <w:proofErr w:type="gramStart"/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firstLine="567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После завершения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установки</w:t>
      </w:r>
      <w:r w:rsidRPr="00E10598">
        <w:rPr>
          <w:rFonts w:ascii="Times New Roman" w:hAnsi="Times New Roman" w:cs="Times New Roman"/>
          <w:i/>
          <w:i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сервера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имен,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автоматически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запуститься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Мастер н</w:t>
      </w:r>
      <w:proofErr w:type="gramStart"/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а-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стройки</w:t>
      </w:r>
      <w:r w:rsidRPr="00E10598">
        <w:rPr>
          <w:rFonts w:ascii="Times New Roman" w:hAnsi="Times New Roman" w:cs="Times New Roman"/>
          <w:b/>
          <w:bCs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DNS-сервера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3"/>
        </w:numPr>
        <w:tabs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Выполните первоначальную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настройку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помощью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мастера: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ознакомьтесь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информацией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мастера </w:t>
      </w:r>
      <w:r w:rsidRPr="00E10598">
        <w:rPr>
          <w:rFonts w:ascii="Times New Roman" w:hAnsi="Times New Roman" w:cs="Times New Roman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Далее</w:t>
      </w:r>
      <w:r w:rsidRPr="00E10598">
        <w:rPr>
          <w:rFonts w:ascii="Times New Roman" w:hAnsi="Times New Roman" w:cs="Times New Roman"/>
          <w:sz w:val="28"/>
          <w:szCs w:val="28"/>
        </w:rPr>
        <w:t>);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ознакомьтесь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предлагаемыми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вариантами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настройки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сервера;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before="2" w:after="0"/>
        <w:ind w:left="0" w:firstLine="567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выберите создание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прямого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просмотра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для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небольших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сетей,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соответствующей</w:t>
      </w:r>
      <w:r w:rsidRPr="00E10598">
        <w:rPr>
          <w:rFonts w:ascii="Times New Roman" w:hAnsi="Times New Roman" w:cs="Times New Roman"/>
          <w:spacing w:val="8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радиокнопкой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);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before="4" w:after="0"/>
        <w:ind w:right="67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укажите ваш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качестве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который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будет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обслуживать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зону</w:t>
      </w:r>
      <w:r w:rsidRPr="00E10598">
        <w:rPr>
          <w:rFonts w:ascii="Times New Roman" w:hAnsi="Times New Roman" w:cs="Times New Roman"/>
          <w:spacing w:val="7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прямого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радиокнопкой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Управление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зоной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выполняется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этим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сервером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z w:val="28"/>
          <w:szCs w:val="28"/>
        </w:rPr>
        <w:t xml:space="preserve"> Продолжите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кнопкой</w:t>
      </w:r>
      <w:proofErr w:type="gramStart"/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2616200" cy="203581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03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97" w:rsidRPr="00E10598" w:rsidRDefault="00BF7597" w:rsidP="00BF7597">
      <w:pPr>
        <w:pStyle w:val="ac"/>
        <w:kinsoku w:val="0"/>
        <w:overflowPunct w:val="0"/>
        <w:spacing w:before="180"/>
        <w:ind w:left="2914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Рисунок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4.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Размещение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основного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сервера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задайте 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зоны,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например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example.edu.ru</w:t>
      </w:r>
      <w:r w:rsidRPr="00E10598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 продолжите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кнопкой</w:t>
      </w:r>
      <w:proofErr w:type="gramStart"/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before="2" w:after="0"/>
        <w:ind w:right="609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введите </w:t>
      </w:r>
      <w:r w:rsidRPr="00E10598">
        <w:rPr>
          <w:rFonts w:ascii="Times New Roman" w:hAnsi="Times New Roman" w:cs="Times New Roman"/>
          <w:sz w:val="28"/>
          <w:szCs w:val="28"/>
        </w:rPr>
        <w:t>в поле</w:t>
      </w: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С</w:t>
      </w:r>
      <w:proofErr w:type="gramEnd"/>
      <w:r w:rsidRPr="00E10598">
        <w:rPr>
          <w:rFonts w:ascii="Times New Roman" w:hAnsi="Times New Roman" w:cs="Times New Roman"/>
          <w:b/>
          <w:bCs/>
          <w:sz w:val="28"/>
          <w:szCs w:val="28"/>
        </w:rPr>
        <w:t>оздать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новый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файл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файла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(например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example.edu.ru.dns</w:t>
      </w:r>
      <w:r w:rsidRPr="00E10598">
        <w:rPr>
          <w:rFonts w:ascii="Times New Roman" w:hAnsi="Times New Roman" w:cs="Times New Roman"/>
          <w:sz w:val="28"/>
          <w:szCs w:val="28"/>
        </w:rPr>
        <w:t>)в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котором</w:t>
      </w:r>
      <w:r w:rsidRPr="00E10598">
        <w:rPr>
          <w:rFonts w:ascii="Times New Roman" w:hAnsi="Times New Roman" w:cs="Times New Roman"/>
          <w:spacing w:val="3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будет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храниться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конфигурация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зоны. Продолжите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кнопкой</w:t>
      </w:r>
      <w:proofErr w:type="gramStart"/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before="4" w:after="0"/>
        <w:ind w:right="1108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запретите динамическое обновление соответствующей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радиокнопкой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продолжите</w:t>
      </w:r>
      <w:r w:rsidRPr="00E10598">
        <w:rPr>
          <w:rFonts w:ascii="Times New Roman" w:hAnsi="Times New Roman" w:cs="Times New Roman"/>
          <w:spacing w:val="8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настройку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кнопкой</w:t>
      </w:r>
      <w:proofErr w:type="gramStart"/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before="2" w:after="0"/>
        <w:ind w:right="609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откажитесь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от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пересылки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запросов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другие</w:t>
      </w:r>
      <w:r w:rsidRPr="00E1059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-сервера,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выбрав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радиокнопку</w:t>
      </w:r>
      <w:proofErr w:type="gramStart"/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Н</w:t>
      </w:r>
      <w:proofErr w:type="gramEnd"/>
      <w:r w:rsidRPr="00E10598">
        <w:rPr>
          <w:rFonts w:ascii="Times New Roman" w:hAnsi="Times New Roman" w:cs="Times New Roman"/>
          <w:i/>
          <w:iCs/>
          <w:sz w:val="28"/>
          <w:szCs w:val="28"/>
        </w:rPr>
        <w:t>ет, не</w:t>
      </w:r>
      <w:r w:rsidRPr="00E10598">
        <w:rPr>
          <w:rFonts w:ascii="Times New Roman" w:hAnsi="Times New Roman" w:cs="Times New Roman"/>
          <w:i/>
          <w:iCs/>
          <w:spacing w:val="6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пересылать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запросы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);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before="1" w:after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ознакомьтесь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информацией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недоступности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корневых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сертификатов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щелкните</w:t>
      </w:r>
      <w:r w:rsidRPr="00E10598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ОК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2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завершите первоначальную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настройку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-сервера </w:t>
      </w:r>
      <w:r w:rsidRPr="00E10598">
        <w:rPr>
          <w:rFonts w:ascii="Times New Roman" w:hAnsi="Times New Roman" w:cs="Times New Roman"/>
          <w:sz w:val="28"/>
          <w:szCs w:val="28"/>
        </w:rPr>
        <w:t>кнопкой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Готово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1"/>
        <w:kinsoku w:val="0"/>
        <w:overflowPunct w:val="0"/>
        <w:spacing w:line="240" w:lineRule="auto"/>
        <w:ind w:left="463"/>
        <w:rPr>
          <w:b w:val="0"/>
          <w:bCs w:val="0"/>
          <w:szCs w:val="28"/>
        </w:rPr>
      </w:pPr>
      <w:bookmarkStart w:id="23" w:name="_Toc405849731"/>
      <w:bookmarkStart w:id="24" w:name="_Toc405851244"/>
      <w:r w:rsidRPr="00E10598">
        <w:rPr>
          <w:szCs w:val="28"/>
        </w:rPr>
        <w:t>Задание</w:t>
      </w:r>
      <w:r w:rsidRPr="00E10598">
        <w:rPr>
          <w:spacing w:val="-1"/>
          <w:szCs w:val="28"/>
        </w:rPr>
        <w:t xml:space="preserve"> </w:t>
      </w:r>
      <w:r w:rsidRPr="00E10598">
        <w:rPr>
          <w:szCs w:val="28"/>
        </w:rPr>
        <w:t xml:space="preserve">2. </w:t>
      </w:r>
      <w:r w:rsidRPr="00E10598">
        <w:rPr>
          <w:spacing w:val="-1"/>
          <w:szCs w:val="28"/>
        </w:rPr>
        <w:t>Настройка</w:t>
      </w:r>
      <w:r w:rsidRPr="00E10598">
        <w:rPr>
          <w:spacing w:val="-3"/>
          <w:szCs w:val="28"/>
        </w:rPr>
        <w:t xml:space="preserve"> </w:t>
      </w:r>
      <w:r w:rsidRPr="00E10598">
        <w:rPr>
          <w:spacing w:val="-1"/>
          <w:szCs w:val="28"/>
        </w:rPr>
        <w:t>сервера</w:t>
      </w:r>
      <w:r w:rsidRPr="00E10598">
        <w:rPr>
          <w:szCs w:val="28"/>
        </w:rPr>
        <w:t xml:space="preserve"> </w:t>
      </w:r>
      <w:r w:rsidRPr="00E10598">
        <w:rPr>
          <w:spacing w:val="-1"/>
          <w:szCs w:val="28"/>
        </w:rPr>
        <w:t>DNS.</w:t>
      </w:r>
      <w:bookmarkEnd w:id="23"/>
      <w:bookmarkEnd w:id="24"/>
    </w:p>
    <w:p w:rsidR="00BF7597" w:rsidRPr="00E10598" w:rsidRDefault="00BF7597" w:rsidP="00BF7597">
      <w:pPr>
        <w:pStyle w:val="ac"/>
        <w:numPr>
          <w:ilvl w:val="0"/>
          <w:numId w:val="1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Переключитесь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диалоговое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окно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Управления</w:t>
      </w:r>
      <w:r w:rsidRPr="00E10598">
        <w:rPr>
          <w:rFonts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данным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сервером</w:t>
      </w:r>
      <w:r w:rsidRPr="00E10598">
        <w:rPr>
          <w:rFonts w:ascii="Times New Roman" w:hAnsi="Times New Roman" w:cs="Times New Roman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before="46" w:after="0"/>
        <w:ind w:right="31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Перейдите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управление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-сервером,</w:t>
      </w:r>
      <w:r w:rsidRPr="00E10598">
        <w:rPr>
          <w:rFonts w:ascii="Times New Roman" w:hAnsi="Times New Roman" w:cs="Times New Roman"/>
          <w:sz w:val="28"/>
          <w:szCs w:val="28"/>
        </w:rPr>
        <w:t xml:space="preserve"> кнопкой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Управление этим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DNS-сервером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  <w:r w:rsidRPr="00E10598">
        <w:rPr>
          <w:rFonts w:ascii="Times New Roman" w:hAnsi="Times New Roman" w:cs="Times New Roman"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Появится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окно консоли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администрирования,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открытой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оснасткой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управления</w:t>
      </w:r>
      <w:r w:rsidRPr="00E10598">
        <w:rPr>
          <w:rFonts w:ascii="Times New Roman" w:hAnsi="Times New Roman" w:cs="Times New Roman"/>
          <w:i/>
          <w:i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-</w:t>
      </w:r>
      <w:r w:rsidRPr="00E10598">
        <w:rPr>
          <w:rFonts w:ascii="Times New Roman" w:hAnsi="Times New Roman" w:cs="Times New Roman"/>
          <w:i/>
          <w:iCs/>
          <w:spacing w:val="7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сервером</w:t>
      </w: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i/>
          <w:iCs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>
            <wp:extent cx="3458845" cy="2051685"/>
            <wp:effectExtent l="1905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205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97" w:rsidRPr="00E10598" w:rsidRDefault="00BF7597" w:rsidP="00BF7597">
      <w:pPr>
        <w:pStyle w:val="ac"/>
        <w:kinsoku w:val="0"/>
        <w:overflowPunct w:val="0"/>
        <w:spacing w:before="176"/>
        <w:ind w:left="2660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Рисунок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5. Создание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зоны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прямого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просмотра.</w:t>
      </w:r>
    </w:p>
    <w:p w:rsidR="00BF7597" w:rsidRPr="00E10598" w:rsidRDefault="00BF7597" w:rsidP="00BF7597">
      <w:pPr>
        <w:pStyle w:val="ac"/>
        <w:numPr>
          <w:ilvl w:val="0"/>
          <w:numId w:val="1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Настройте </w:t>
      </w:r>
      <w:r w:rsidRPr="00E10598">
        <w:rPr>
          <w:rFonts w:ascii="Times New Roman" w:hAnsi="Times New Roman" w:cs="Times New Roman"/>
          <w:sz w:val="28"/>
          <w:szCs w:val="28"/>
        </w:rPr>
        <w:t>зону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прямого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просмотра: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before="2" w:after="0"/>
        <w:ind w:right="164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lastRenderedPageBreak/>
        <w:t>откройте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диалоговое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окно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свойств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созданной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ранее </w:t>
      </w:r>
      <w:r w:rsidRPr="00E10598">
        <w:rPr>
          <w:rFonts w:ascii="Times New Roman" w:hAnsi="Times New Roman" w:cs="Times New Roman"/>
          <w:sz w:val="28"/>
          <w:szCs w:val="28"/>
        </w:rPr>
        <w:t>зоны</w:t>
      </w:r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example.edu.ru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контекстное</w:t>
      </w:r>
      <w:r w:rsidRPr="00E10598">
        <w:rPr>
          <w:rFonts w:ascii="Times New Roman" w:hAnsi="Times New Roman" w:cs="Times New Roman"/>
          <w:b/>
          <w:bCs/>
          <w:i/>
          <w:iCs/>
          <w:spacing w:val="5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меню/Свойства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)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настройте </w:t>
      </w:r>
      <w:r w:rsidRPr="00E10598">
        <w:rPr>
          <w:rFonts w:ascii="Times New Roman" w:hAnsi="Times New Roman" w:cs="Times New Roman"/>
          <w:sz w:val="28"/>
          <w:szCs w:val="28"/>
        </w:rPr>
        <w:t>очистку</w:t>
      </w:r>
      <w:r w:rsidRPr="00E1059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и обновление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содержимого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-сервера: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откройте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окно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очистки,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кнопкой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Очистка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установите флажок</w:t>
      </w:r>
      <w:proofErr w:type="gramStart"/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У</w:t>
      </w:r>
      <w:proofErr w:type="gramEnd"/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далять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устаревшие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записи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ресурсов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установите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интервал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блокирования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1 день</w:t>
      </w:r>
      <w:r w:rsidRPr="00E10598">
        <w:rPr>
          <w:rFonts w:ascii="Times New Roman" w:hAnsi="Times New Roman" w:cs="Times New Roman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установите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интервал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7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дней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подтвердите изменения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кнопкой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ОК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установите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срок</w:t>
      </w:r>
      <w:r w:rsidRPr="00E10598">
        <w:rPr>
          <w:rFonts w:ascii="Times New Roman" w:hAnsi="Times New Roman" w:cs="Times New Roman"/>
          <w:b/>
          <w:bCs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(TTL)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–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2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часа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: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перейдите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вкладку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Начальная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запись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зоны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(SOA)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введите </w:t>
      </w:r>
      <w:r w:rsidRPr="00E10598">
        <w:rPr>
          <w:rFonts w:ascii="Times New Roman" w:hAnsi="Times New Roman" w:cs="Times New Roman"/>
          <w:sz w:val="28"/>
          <w:szCs w:val="28"/>
        </w:rPr>
        <w:t>в поле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>Срок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жизни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(TTL)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записи</w:t>
      </w:r>
      <w:r w:rsidRPr="00E10598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–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0: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2: 0: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0</w:t>
      </w:r>
      <w:r w:rsidRPr="00E10598">
        <w:rPr>
          <w:rFonts w:ascii="Times New Roman" w:hAnsi="Times New Roman" w:cs="Times New Roman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4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118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установите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желаемые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интервалы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обновления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повтора</w:t>
      </w:r>
      <w:r w:rsidRPr="00E10598">
        <w:rPr>
          <w:rFonts w:ascii="Times New Roman" w:hAnsi="Times New Roman" w:cs="Times New Roman"/>
          <w:b/>
          <w:bCs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менее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1 и не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более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15</w:t>
      </w:r>
      <w:r w:rsidRPr="00E10598">
        <w:rPr>
          <w:rFonts w:ascii="Times New Roman" w:hAnsi="Times New Roman" w:cs="Times New Roman"/>
          <w:i/>
          <w:iCs/>
          <w:spacing w:val="6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минут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kinsoku w:val="0"/>
        <w:overflowPunct w:val="0"/>
        <w:ind w:left="463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Завершите </w:t>
      </w:r>
      <w:r w:rsidRPr="00E10598">
        <w:rPr>
          <w:rFonts w:ascii="Times New Roman" w:hAnsi="Times New Roman" w:cs="Times New Roman"/>
          <w:sz w:val="28"/>
          <w:szCs w:val="28"/>
        </w:rPr>
        <w:t>настройку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кнопкой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ОК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Создайте запись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-сервере соответствующую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физическому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компьютеру:</w:t>
      </w:r>
    </w:p>
    <w:p w:rsidR="00BF7597" w:rsidRPr="00E10598" w:rsidRDefault="00BF7597" w:rsidP="00BF7597">
      <w:pPr>
        <w:pStyle w:val="ac"/>
        <w:numPr>
          <w:ilvl w:val="0"/>
          <w:numId w:val="15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before="3" w:after="0"/>
        <w:ind w:right="1601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откройте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диалоговое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окно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добавления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новых</w:t>
      </w:r>
      <w:r w:rsidRPr="00E10598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узлов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контекстное меню</w:t>
      </w:r>
      <w:r w:rsidRPr="00E10598">
        <w:rPr>
          <w:rFonts w:ascii="Times New Roman" w:hAnsi="Times New Roman" w:cs="Times New Roman"/>
          <w:b/>
          <w:bCs/>
          <w:i/>
          <w:iCs/>
          <w:spacing w:val="6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example.edu.ru</w:t>
      </w:r>
      <w:proofErr w:type="gram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/С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оздать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узел (А)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)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5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введите </w:t>
      </w:r>
      <w:r w:rsidRPr="00E10598">
        <w:rPr>
          <w:rFonts w:ascii="Times New Roman" w:hAnsi="Times New Roman" w:cs="Times New Roman"/>
          <w:sz w:val="28"/>
          <w:szCs w:val="28"/>
        </w:rPr>
        <w:t>в поле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Имя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&lt;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имя_физического_компьютера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&gt;;</w:t>
      </w:r>
    </w:p>
    <w:p w:rsidR="00BF7597" w:rsidRPr="00E10598" w:rsidRDefault="00BF7597" w:rsidP="00BF7597">
      <w:pPr>
        <w:pStyle w:val="ac"/>
        <w:numPr>
          <w:ilvl w:val="0"/>
          <w:numId w:val="15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введите </w:t>
      </w:r>
      <w:r w:rsidRPr="00E10598">
        <w:rPr>
          <w:rFonts w:ascii="Times New Roman" w:hAnsi="Times New Roman" w:cs="Times New Roman"/>
          <w:sz w:val="28"/>
          <w:szCs w:val="28"/>
        </w:rPr>
        <w:t>в поле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IP-адрес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192.168.1.1</w:t>
      </w:r>
      <w:r w:rsidRPr="00E10598">
        <w:rPr>
          <w:rFonts w:ascii="Times New Roman" w:hAnsi="Times New Roman" w:cs="Times New Roman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5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завершите добавление кнопкой</w:t>
      </w:r>
      <w:proofErr w:type="gramStart"/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обавить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5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Создайте 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>новую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основную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зону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обратного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просмотра:</w:t>
      </w:r>
    </w:p>
    <w:p w:rsidR="00BF7597" w:rsidRPr="00E10598" w:rsidRDefault="00BF7597" w:rsidP="00BF7597">
      <w:pPr>
        <w:pStyle w:val="ac"/>
        <w:numPr>
          <w:ilvl w:val="0"/>
          <w:numId w:val="15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before="3" w:after="0"/>
        <w:ind w:right="19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откройте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мастер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создания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новых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зон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контекстное меню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Зоны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 обратного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просмот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ра</w:t>
      </w:r>
      <w:proofErr w:type="gramStart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/С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оздать</w:t>
      </w:r>
      <w:r w:rsidRPr="00E10598">
        <w:rPr>
          <w:rFonts w:ascii="Times New Roman" w:hAnsi="Times New Roman" w:cs="Times New Roman"/>
          <w:b/>
          <w:bCs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новую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зону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)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5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right="3341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ознакомьтесь</w:t>
      </w:r>
      <w:r w:rsidRPr="00E10598">
        <w:rPr>
          <w:rFonts w:ascii="Times New Roman" w:hAnsi="Times New Roman" w:cs="Times New Roman"/>
          <w:sz w:val="28"/>
          <w:szCs w:val="28"/>
        </w:rPr>
        <w:t xml:space="preserve"> 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информацией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мастера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щелкните</w:t>
      </w:r>
      <w:proofErr w:type="gramStart"/>
      <w:r w:rsidRPr="00E1059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  <w:r w:rsidRPr="00E10598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o</w:t>
      </w:r>
      <w:r w:rsidRPr="00E10598">
        <w:rPr>
          <w:rFonts w:ascii="Times New Roman" w:hAnsi="Times New Roman" w:cs="Times New Roman"/>
          <w:spacing w:val="1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укажите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тип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создаваемой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 зоны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-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Основная</w:t>
      </w:r>
      <w:r w:rsidRPr="00E10598">
        <w:rPr>
          <w:rFonts w:ascii="Times New Roman" w:hAnsi="Times New Roman" w:cs="Times New Roman"/>
          <w:i/>
          <w:iCs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зона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);</w:t>
      </w:r>
      <w:r w:rsidRPr="00E10598">
        <w:rPr>
          <w:rFonts w:ascii="Times New Roman" w:hAnsi="Times New Roman" w:cs="Times New Roman"/>
          <w:spacing w:val="46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o</w:t>
      </w:r>
      <w:r w:rsidRPr="00E10598">
        <w:rPr>
          <w:rFonts w:ascii="Times New Roman" w:hAnsi="Times New Roman" w:cs="Times New Roman"/>
          <w:spacing w:val="11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укажите </w:t>
      </w:r>
      <w:r w:rsidRPr="00E10598"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–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192.168.1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);</w:t>
      </w:r>
    </w:p>
    <w:p w:rsidR="00BF7597" w:rsidRPr="00E10598" w:rsidRDefault="00BF7597" w:rsidP="00BF7597">
      <w:pPr>
        <w:pStyle w:val="ac"/>
        <w:kinsoku w:val="0"/>
        <w:overflowPunct w:val="0"/>
        <w:ind w:left="463" w:right="118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Поскольку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IP-адреса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создаваемой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сети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к сети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класса C, то в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IP-адресах сети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будет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>ме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няться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только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последний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разряд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адреса.</w:t>
      </w: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i/>
          <w:iCs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i/>
          <w:iCs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lang w:eastAsia="ru-RU" w:bidi="ar-SA"/>
        </w:rPr>
        <w:lastRenderedPageBreak/>
        <w:drawing>
          <wp:inline distT="0" distB="0" distL="0" distR="0">
            <wp:extent cx="3641725" cy="279082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97" w:rsidRPr="00E10598" w:rsidRDefault="00BF7597" w:rsidP="00BF7597">
      <w:pPr>
        <w:pStyle w:val="ac"/>
        <w:kinsoku w:val="0"/>
        <w:overflowPunct w:val="0"/>
        <w:spacing w:before="69"/>
        <w:ind w:left="3541"/>
        <w:rPr>
          <w:rFonts w:ascii="Times New Roman" w:hAnsi="Times New Roman" w:cs="Times New Roman"/>
          <w:i/>
          <w:iCs/>
          <w:spacing w:val="-1"/>
          <w:sz w:val="28"/>
          <w:szCs w:val="28"/>
        </w:rPr>
      </w:pPr>
    </w:p>
    <w:p w:rsidR="00BF7597" w:rsidRPr="00E10598" w:rsidRDefault="00BF7597" w:rsidP="00BF7597">
      <w:pPr>
        <w:pStyle w:val="ac"/>
        <w:kinsoku w:val="0"/>
        <w:overflowPunct w:val="0"/>
        <w:spacing w:before="69"/>
        <w:ind w:left="3541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Рисунок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6. Задание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кода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сети</w:t>
      </w:r>
    </w:p>
    <w:p w:rsidR="00BF7597" w:rsidRPr="00E10598" w:rsidRDefault="00BF7597" w:rsidP="00BF7597">
      <w:pPr>
        <w:pStyle w:val="ac"/>
        <w:numPr>
          <w:ilvl w:val="0"/>
          <w:numId w:val="12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укажите имя</w:t>
      </w:r>
      <w:r w:rsidRPr="00E10598">
        <w:rPr>
          <w:rFonts w:ascii="Times New Roman" w:hAnsi="Times New Roman" w:cs="Times New Roman"/>
          <w:sz w:val="28"/>
          <w:szCs w:val="28"/>
        </w:rPr>
        <w:t xml:space="preserve"> файла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для зоны по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умолчанию</w:t>
      </w:r>
      <w:r w:rsidRPr="00E10598">
        <w:rPr>
          <w:rFonts w:ascii="Times New Roman" w:hAnsi="Times New Roman" w:cs="Times New Roman"/>
          <w:sz w:val="28"/>
          <w:szCs w:val="28"/>
        </w:rPr>
        <w:t xml:space="preserve"> и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продолжите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установку</w:t>
      </w:r>
      <w:r w:rsidRPr="00E1059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кнопкой</w:t>
      </w:r>
      <w:proofErr w:type="gramStart"/>
      <w:r w:rsidRPr="00E1059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Д</w:t>
      </w:r>
      <w:proofErr w:type="gramEnd"/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алее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2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0598">
        <w:rPr>
          <w:rFonts w:ascii="Times New Roman" w:hAnsi="Times New Roman" w:cs="Times New Roman"/>
          <w:spacing w:val="-1"/>
          <w:sz w:val="28"/>
          <w:szCs w:val="28"/>
        </w:rPr>
        <w:t>у</w:t>
      </w:r>
      <w:proofErr w:type="gramEnd"/>
      <w:r w:rsidRPr="00E10598">
        <w:rPr>
          <w:rFonts w:ascii="Times New Roman" w:hAnsi="Times New Roman" w:cs="Times New Roman"/>
          <w:spacing w:val="-1"/>
          <w:sz w:val="28"/>
          <w:szCs w:val="28"/>
        </w:rPr>
        <w:t>становите запрет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динамических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обновлений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(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Далее</w:t>
      </w:r>
      <w:r w:rsidRPr="00E10598">
        <w:rPr>
          <w:rFonts w:ascii="Times New Roman" w:hAnsi="Times New Roman" w:cs="Times New Roman"/>
          <w:sz w:val="28"/>
          <w:szCs w:val="28"/>
        </w:rPr>
        <w:t>);</w:t>
      </w:r>
    </w:p>
    <w:p w:rsidR="00BF7597" w:rsidRPr="00E10598" w:rsidRDefault="00BF7597" w:rsidP="00BF7597">
      <w:pPr>
        <w:pStyle w:val="ac"/>
        <w:numPr>
          <w:ilvl w:val="0"/>
          <w:numId w:val="12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завершите создание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зоны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кнопкой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Готово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Протестируйте </w:t>
      </w:r>
      <w:r w:rsidRPr="00E10598">
        <w:rPr>
          <w:rFonts w:ascii="Times New Roman" w:hAnsi="Times New Roman" w:cs="Times New Roman"/>
          <w:sz w:val="28"/>
          <w:szCs w:val="28"/>
        </w:rPr>
        <w:t>работу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-сервера:</w:t>
      </w:r>
    </w:p>
    <w:p w:rsidR="00BF7597" w:rsidRPr="00E10598" w:rsidRDefault="00BF7597" w:rsidP="00BF7597">
      <w:pPr>
        <w:pStyle w:val="ac"/>
        <w:numPr>
          <w:ilvl w:val="0"/>
          <w:numId w:val="16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before="3"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sz w:val="28"/>
          <w:szCs w:val="28"/>
        </w:rPr>
        <w:t>откройте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диалоговое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 xml:space="preserve">окно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свойств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DNS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-сервера (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контекстное меню</w:t>
      </w:r>
      <w:r w:rsidRPr="00E10598">
        <w:rPr>
          <w:rFonts w:ascii="Times New Roman" w:hAnsi="Times New Roman" w:cs="Times New Roman"/>
          <w:b/>
          <w:bCs/>
          <w:i/>
          <w:iCs/>
          <w:spacing w:val="69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Wind2003/Свойства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);</w:t>
      </w:r>
    </w:p>
    <w:p w:rsidR="00BF7597" w:rsidRPr="00E10598" w:rsidRDefault="00BF7597" w:rsidP="00BF7597">
      <w:pPr>
        <w:pStyle w:val="ac"/>
        <w:numPr>
          <w:ilvl w:val="0"/>
          <w:numId w:val="16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перейдите </w:t>
      </w:r>
      <w:r w:rsidRPr="00E10598">
        <w:rPr>
          <w:rFonts w:ascii="Times New Roman" w:hAnsi="Times New Roman" w:cs="Times New Roman"/>
          <w:sz w:val="28"/>
          <w:szCs w:val="28"/>
        </w:rPr>
        <w:t>на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z w:val="28"/>
          <w:szCs w:val="28"/>
        </w:rPr>
        <w:t>вкладку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spacing w:val="-1"/>
          <w:sz w:val="28"/>
          <w:szCs w:val="28"/>
        </w:rPr>
        <w:t>Наблюдение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6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установите флажок</w:t>
      </w:r>
      <w:r w:rsidRPr="00E1059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Простой запрос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к этому</w:t>
      </w:r>
      <w:r w:rsidRPr="00E10598">
        <w:rPr>
          <w:rFonts w:ascii="Times New Roman" w:hAnsi="Times New Roman" w:cs="Times New Roman"/>
          <w:i/>
          <w:iCs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DNS-серверу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numPr>
          <w:ilvl w:val="0"/>
          <w:numId w:val="16"/>
        </w:numPr>
        <w:tabs>
          <w:tab w:val="left" w:pos="464"/>
          <w:tab w:val="left" w:pos="851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активируйте тестирование кнопкой</w:t>
      </w:r>
      <w:r w:rsidRPr="00E1059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Тест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;</w:t>
      </w:r>
    </w:p>
    <w:p w:rsidR="00BF7597" w:rsidRPr="00E10598" w:rsidRDefault="00BF7597" w:rsidP="00BF7597">
      <w:pPr>
        <w:pStyle w:val="ac"/>
        <w:tabs>
          <w:tab w:val="left" w:pos="851"/>
        </w:tabs>
        <w:kinsoku w:val="0"/>
        <w:overflowPunct w:val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>Результат отобразиться</w:t>
      </w:r>
      <w:r w:rsidRPr="00E1059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E10598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 xml:space="preserve">поле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 xml:space="preserve">Результаты </w:t>
      </w:r>
      <w:r w:rsidRPr="00E1059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теста</w:t>
      </w:r>
      <w:r w:rsidRPr="00E10598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3"/>
        </w:numPr>
        <w:tabs>
          <w:tab w:val="left" w:pos="464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создайте </w:t>
      </w:r>
      <w:r w:rsidRPr="00E10598">
        <w:rPr>
          <w:rFonts w:ascii="Times New Roman" w:hAnsi="Times New Roman" w:cs="Times New Roman"/>
          <w:sz w:val="28"/>
          <w:szCs w:val="28"/>
        </w:rPr>
        <w:t xml:space="preserve">и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сохраните </w:t>
      </w:r>
      <w:r w:rsidRPr="00E10598">
        <w:rPr>
          <w:rFonts w:ascii="Times New Roman" w:hAnsi="Times New Roman" w:cs="Times New Roman"/>
          <w:sz w:val="28"/>
          <w:szCs w:val="28"/>
        </w:rPr>
        <w:t>в</w:t>
      </w:r>
      <w:r w:rsidRPr="00E10598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своей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папке снимок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экрана </w:t>
      </w:r>
      <w:r w:rsidRPr="00E10598">
        <w:rPr>
          <w:rFonts w:ascii="Times New Roman" w:hAnsi="Times New Roman" w:cs="Times New Roman"/>
          <w:sz w:val="28"/>
          <w:szCs w:val="28"/>
        </w:rPr>
        <w:t>с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 результатами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теста;</w:t>
      </w:r>
    </w:p>
    <w:p w:rsidR="00BF7597" w:rsidRPr="00E10598" w:rsidRDefault="00BF7597" w:rsidP="00BF7597">
      <w:pPr>
        <w:pStyle w:val="ac"/>
        <w:numPr>
          <w:ilvl w:val="0"/>
          <w:numId w:val="13"/>
        </w:numPr>
        <w:tabs>
          <w:tab w:val="left" w:pos="464"/>
          <w:tab w:val="left" w:pos="993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 xml:space="preserve">закройте </w:t>
      </w:r>
      <w:r w:rsidRPr="00E10598">
        <w:rPr>
          <w:rFonts w:ascii="Times New Roman" w:hAnsi="Times New Roman" w:cs="Times New Roman"/>
          <w:sz w:val="28"/>
          <w:szCs w:val="28"/>
        </w:rPr>
        <w:t>диалоговое</w:t>
      </w:r>
      <w:r w:rsidRPr="00E1059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окно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свойств</w:t>
      </w:r>
      <w:r w:rsidRPr="00E10598">
        <w:rPr>
          <w:rFonts w:ascii="Times New Roman" w:hAnsi="Times New Roman" w:cs="Times New Roman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кнопкой</w:t>
      </w:r>
      <w:r w:rsidRPr="00E1059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10598">
        <w:rPr>
          <w:rFonts w:ascii="Times New Roman" w:hAnsi="Times New Roman" w:cs="Times New Roman"/>
          <w:b/>
          <w:bCs/>
          <w:i/>
          <w:iCs/>
          <w:spacing w:val="-1"/>
          <w:sz w:val="28"/>
          <w:szCs w:val="28"/>
        </w:rPr>
        <w:t>ОК</w:t>
      </w:r>
      <w:r w:rsidRPr="00E10598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BF7597" w:rsidRPr="00E10598" w:rsidRDefault="00BF7597" w:rsidP="00BF7597">
      <w:pPr>
        <w:pStyle w:val="ac"/>
        <w:numPr>
          <w:ilvl w:val="0"/>
          <w:numId w:val="1"/>
        </w:numPr>
        <w:tabs>
          <w:tab w:val="left" w:pos="464"/>
          <w:tab w:val="left" w:pos="993"/>
        </w:tabs>
        <w:suppressAutoHyphens w:val="0"/>
        <w:kinsoku w:val="0"/>
        <w:overflowPunct w:val="0"/>
        <w:autoSpaceDE w:val="0"/>
        <w:autoSpaceDN w:val="0"/>
        <w:adjustRightInd w:val="0"/>
        <w:spacing w:after="0"/>
        <w:ind w:left="0" w:firstLine="567"/>
        <w:rPr>
          <w:rFonts w:ascii="Times New Roman" w:hAnsi="Times New Roman" w:cs="Times New Roman"/>
          <w:spacing w:val="-1"/>
          <w:sz w:val="28"/>
          <w:szCs w:val="28"/>
        </w:rPr>
      </w:pPr>
      <w:r w:rsidRPr="00E10598">
        <w:rPr>
          <w:rFonts w:ascii="Times New Roman" w:hAnsi="Times New Roman" w:cs="Times New Roman"/>
          <w:spacing w:val="-1"/>
          <w:sz w:val="28"/>
          <w:szCs w:val="28"/>
        </w:rPr>
        <w:t>Выключите ВМ.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b/>
          <w:sz w:val="28"/>
          <w:szCs w:val="28"/>
        </w:rPr>
      </w:pPr>
      <w:r w:rsidRPr="00E10598">
        <w:rPr>
          <w:rFonts w:ascii="Times New Roman" w:hAnsi="Times New Roman"/>
          <w:b/>
          <w:sz w:val="28"/>
          <w:szCs w:val="28"/>
        </w:rPr>
        <w:t>Контрольные вопросы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1.</w:t>
      </w:r>
      <w:r w:rsidRPr="00E10598">
        <w:rPr>
          <w:rFonts w:ascii="Times New Roman" w:hAnsi="Times New Roman"/>
          <w:sz w:val="28"/>
          <w:szCs w:val="28"/>
        </w:rPr>
        <w:tab/>
        <w:t>Для чего предназначены прямые и обратные запросы поиска?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2.</w:t>
      </w:r>
      <w:r w:rsidRPr="00E10598">
        <w:rPr>
          <w:rFonts w:ascii="Times New Roman" w:hAnsi="Times New Roman"/>
          <w:sz w:val="28"/>
          <w:szCs w:val="28"/>
        </w:rPr>
        <w:tab/>
        <w:t>Опишите назначение компонентов DNS: зона, сервер имен,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3.</w:t>
      </w:r>
      <w:r w:rsidRPr="00E10598">
        <w:rPr>
          <w:rFonts w:ascii="Times New Roman" w:hAnsi="Times New Roman"/>
          <w:sz w:val="28"/>
          <w:szCs w:val="28"/>
        </w:rPr>
        <w:tab/>
        <w:t>доменное пространство имен.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4.</w:t>
      </w:r>
      <w:r w:rsidRPr="00E10598">
        <w:rPr>
          <w:rFonts w:ascii="Times New Roman" w:hAnsi="Times New Roman"/>
          <w:sz w:val="28"/>
          <w:szCs w:val="28"/>
        </w:rPr>
        <w:tab/>
        <w:t>Назовите основные типы зон и их назначение.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5.</w:t>
      </w:r>
      <w:r w:rsidRPr="00E10598">
        <w:rPr>
          <w:rFonts w:ascii="Times New Roman" w:hAnsi="Times New Roman"/>
          <w:sz w:val="28"/>
          <w:szCs w:val="28"/>
        </w:rPr>
        <w:tab/>
        <w:t>Назовите основные правила именования доменов.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6.</w:t>
      </w:r>
      <w:r w:rsidRPr="00E10598">
        <w:rPr>
          <w:rFonts w:ascii="Times New Roman" w:hAnsi="Times New Roman"/>
          <w:sz w:val="28"/>
          <w:szCs w:val="28"/>
        </w:rPr>
        <w:tab/>
        <w:t>Какова максимально допустимая длина имени домена?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7.</w:t>
      </w:r>
      <w:r w:rsidRPr="00E10598">
        <w:rPr>
          <w:rFonts w:ascii="Times New Roman" w:hAnsi="Times New Roman"/>
          <w:sz w:val="28"/>
          <w:szCs w:val="28"/>
        </w:rPr>
        <w:tab/>
        <w:t>Какова максимально допустимая длина имени FQDN?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8.</w:t>
      </w:r>
      <w:r w:rsidRPr="00E10598">
        <w:rPr>
          <w:rFonts w:ascii="Times New Roman" w:hAnsi="Times New Roman"/>
          <w:sz w:val="28"/>
          <w:szCs w:val="28"/>
        </w:rPr>
        <w:tab/>
        <w:t>С какой целью используют несколько серверов имен?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9.</w:t>
      </w:r>
      <w:r w:rsidRPr="00E10598">
        <w:rPr>
          <w:rFonts w:ascii="Times New Roman" w:hAnsi="Times New Roman"/>
          <w:sz w:val="28"/>
          <w:szCs w:val="28"/>
        </w:rPr>
        <w:tab/>
        <w:t>Приведите примеры использования утилиты nslookup.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10.</w:t>
      </w:r>
      <w:r w:rsidRPr="00E10598">
        <w:rPr>
          <w:rFonts w:ascii="Times New Roman" w:hAnsi="Times New Roman"/>
          <w:sz w:val="28"/>
          <w:szCs w:val="28"/>
        </w:rPr>
        <w:tab/>
        <w:t>Можно ли одному IP-адресу нужно присвоить несколько имен?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11.</w:t>
      </w:r>
      <w:r w:rsidRPr="00E10598">
        <w:rPr>
          <w:rFonts w:ascii="Times New Roman" w:hAnsi="Times New Roman"/>
          <w:sz w:val="28"/>
          <w:szCs w:val="28"/>
        </w:rPr>
        <w:tab/>
        <w:t>Перечислите все способы.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E10598">
        <w:rPr>
          <w:rFonts w:ascii="Times New Roman" w:hAnsi="Times New Roman"/>
          <w:sz w:val="28"/>
          <w:szCs w:val="28"/>
        </w:rPr>
        <w:t>12.</w:t>
      </w:r>
      <w:r w:rsidRPr="00E10598">
        <w:rPr>
          <w:rFonts w:ascii="Times New Roman" w:hAnsi="Times New Roman"/>
          <w:sz w:val="28"/>
          <w:szCs w:val="28"/>
        </w:rPr>
        <w:tab/>
        <w:t>Для чего используется файл HOSTS?</w:t>
      </w:r>
    </w:p>
    <w:p w:rsidR="00BF7597" w:rsidRPr="00E10598" w:rsidRDefault="00BF7597" w:rsidP="00BF7597">
      <w:pPr>
        <w:pStyle w:val="af2"/>
        <w:tabs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  <w:sectPr w:rsidR="00BF7597" w:rsidRPr="00E10598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E10598">
        <w:rPr>
          <w:rFonts w:ascii="Times New Roman" w:hAnsi="Times New Roman"/>
          <w:sz w:val="28"/>
          <w:szCs w:val="28"/>
        </w:rPr>
        <w:lastRenderedPageBreak/>
        <w:t>13.</w:t>
      </w:r>
      <w:r w:rsidRPr="00E10598">
        <w:rPr>
          <w:rFonts w:ascii="Times New Roman" w:hAnsi="Times New Roman"/>
          <w:sz w:val="28"/>
          <w:szCs w:val="28"/>
        </w:rPr>
        <w:tab/>
        <w:t xml:space="preserve">В каком порядке нужно располагать записи в файле HOSTS – </w:t>
      </w:r>
      <w:proofErr w:type="gramStart"/>
      <w:r w:rsidRPr="00E10598">
        <w:rPr>
          <w:rFonts w:ascii="Times New Roman" w:hAnsi="Times New Roman"/>
          <w:sz w:val="28"/>
          <w:szCs w:val="28"/>
        </w:rPr>
        <w:t>упорядоченными</w:t>
      </w:r>
      <w:proofErr w:type="gramEnd"/>
      <w:r w:rsidRPr="00E10598">
        <w:rPr>
          <w:rFonts w:ascii="Times New Roman" w:hAnsi="Times New Roman"/>
          <w:sz w:val="28"/>
          <w:szCs w:val="28"/>
        </w:rPr>
        <w:t xml:space="preserve"> по какому</w:t>
      </w:r>
      <w:r>
        <w:rPr>
          <w:rFonts w:ascii="Times New Roman" w:hAnsi="Times New Roman"/>
          <w:sz w:val="28"/>
          <w:szCs w:val="28"/>
        </w:rPr>
        <w:t>-либо параметру или произвольно.</w:t>
      </w:r>
    </w:p>
    <w:p w:rsidR="00BF7597" w:rsidRDefault="00BF7597"/>
    <w:sectPr w:rsidR="00BF7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0B"/>
    <w:multiLevelType w:val="multilevel"/>
    <w:tmpl w:val="0000088E"/>
    <w:lvl w:ilvl="0">
      <w:start w:val="1"/>
      <w:numFmt w:val="decimal"/>
      <w:lvlText w:val="%1."/>
      <w:lvlJc w:val="left"/>
      <w:pPr>
        <w:ind w:left="283" w:hanging="579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217" w:hanging="579"/>
      </w:pPr>
    </w:lvl>
    <w:lvl w:ilvl="2">
      <w:numFmt w:val="bullet"/>
      <w:lvlText w:val="•"/>
      <w:lvlJc w:val="left"/>
      <w:pPr>
        <w:ind w:left="2152" w:hanging="579"/>
      </w:pPr>
    </w:lvl>
    <w:lvl w:ilvl="3">
      <w:numFmt w:val="bullet"/>
      <w:lvlText w:val="•"/>
      <w:lvlJc w:val="left"/>
      <w:pPr>
        <w:ind w:left="3086" w:hanging="579"/>
      </w:pPr>
    </w:lvl>
    <w:lvl w:ilvl="4">
      <w:numFmt w:val="bullet"/>
      <w:lvlText w:val="•"/>
      <w:lvlJc w:val="left"/>
      <w:pPr>
        <w:ind w:left="4020" w:hanging="579"/>
      </w:pPr>
    </w:lvl>
    <w:lvl w:ilvl="5">
      <w:numFmt w:val="bullet"/>
      <w:lvlText w:val="•"/>
      <w:lvlJc w:val="left"/>
      <w:pPr>
        <w:ind w:left="4955" w:hanging="579"/>
      </w:pPr>
    </w:lvl>
    <w:lvl w:ilvl="6">
      <w:numFmt w:val="bullet"/>
      <w:lvlText w:val="•"/>
      <w:lvlJc w:val="left"/>
      <w:pPr>
        <w:ind w:left="5889" w:hanging="579"/>
      </w:pPr>
    </w:lvl>
    <w:lvl w:ilvl="7">
      <w:numFmt w:val="bullet"/>
      <w:lvlText w:val="•"/>
      <w:lvlJc w:val="left"/>
      <w:pPr>
        <w:ind w:left="6823" w:hanging="579"/>
      </w:pPr>
    </w:lvl>
    <w:lvl w:ilvl="8">
      <w:numFmt w:val="bullet"/>
      <w:lvlText w:val="•"/>
      <w:lvlJc w:val="left"/>
      <w:pPr>
        <w:ind w:left="7757" w:hanging="579"/>
      </w:pPr>
    </w:lvl>
  </w:abstractNum>
  <w:abstractNum w:abstractNumId="1">
    <w:nsid w:val="0000040C"/>
    <w:multiLevelType w:val="multilevel"/>
    <w:tmpl w:val="0000088F"/>
    <w:lvl w:ilvl="0">
      <w:start w:val="1"/>
      <w:numFmt w:val="decimal"/>
      <w:lvlText w:val="%1."/>
      <w:lvlJc w:val="left"/>
      <w:pPr>
        <w:ind w:left="283" w:hanging="579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217" w:hanging="579"/>
      </w:pPr>
    </w:lvl>
    <w:lvl w:ilvl="2">
      <w:numFmt w:val="bullet"/>
      <w:lvlText w:val="•"/>
      <w:lvlJc w:val="left"/>
      <w:pPr>
        <w:ind w:left="2152" w:hanging="579"/>
      </w:pPr>
    </w:lvl>
    <w:lvl w:ilvl="3">
      <w:numFmt w:val="bullet"/>
      <w:lvlText w:val="•"/>
      <w:lvlJc w:val="left"/>
      <w:pPr>
        <w:ind w:left="3086" w:hanging="579"/>
      </w:pPr>
    </w:lvl>
    <w:lvl w:ilvl="4">
      <w:numFmt w:val="bullet"/>
      <w:lvlText w:val="•"/>
      <w:lvlJc w:val="left"/>
      <w:pPr>
        <w:ind w:left="4020" w:hanging="579"/>
      </w:pPr>
    </w:lvl>
    <w:lvl w:ilvl="5">
      <w:numFmt w:val="bullet"/>
      <w:lvlText w:val="•"/>
      <w:lvlJc w:val="left"/>
      <w:pPr>
        <w:ind w:left="4955" w:hanging="579"/>
      </w:pPr>
    </w:lvl>
    <w:lvl w:ilvl="6">
      <w:numFmt w:val="bullet"/>
      <w:lvlText w:val="•"/>
      <w:lvlJc w:val="left"/>
      <w:pPr>
        <w:ind w:left="5889" w:hanging="579"/>
      </w:pPr>
    </w:lvl>
    <w:lvl w:ilvl="7">
      <w:numFmt w:val="bullet"/>
      <w:lvlText w:val="•"/>
      <w:lvlJc w:val="left"/>
      <w:pPr>
        <w:ind w:left="6823" w:hanging="579"/>
      </w:pPr>
    </w:lvl>
    <w:lvl w:ilvl="8">
      <w:numFmt w:val="bullet"/>
      <w:lvlText w:val="•"/>
      <w:lvlJc w:val="left"/>
      <w:pPr>
        <w:ind w:left="7757" w:hanging="579"/>
      </w:pPr>
    </w:lvl>
  </w:abstractNum>
  <w:abstractNum w:abstractNumId="2">
    <w:nsid w:val="0000040D"/>
    <w:multiLevelType w:val="multilevel"/>
    <w:tmpl w:val="00000890"/>
    <w:lvl w:ilvl="0">
      <w:start w:val="1"/>
      <w:numFmt w:val="decimal"/>
      <w:lvlText w:val="%1."/>
      <w:lvlJc w:val="left"/>
      <w:pPr>
        <w:ind w:left="163" w:hanging="579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95" w:hanging="579"/>
      </w:pPr>
    </w:lvl>
    <w:lvl w:ilvl="2">
      <w:numFmt w:val="bullet"/>
      <w:lvlText w:val="•"/>
      <w:lvlJc w:val="left"/>
      <w:pPr>
        <w:ind w:left="2028" w:hanging="579"/>
      </w:pPr>
    </w:lvl>
    <w:lvl w:ilvl="3">
      <w:numFmt w:val="bullet"/>
      <w:lvlText w:val="•"/>
      <w:lvlJc w:val="left"/>
      <w:pPr>
        <w:ind w:left="2960" w:hanging="579"/>
      </w:pPr>
    </w:lvl>
    <w:lvl w:ilvl="4">
      <w:numFmt w:val="bullet"/>
      <w:lvlText w:val="•"/>
      <w:lvlJc w:val="left"/>
      <w:pPr>
        <w:ind w:left="3892" w:hanging="579"/>
      </w:pPr>
    </w:lvl>
    <w:lvl w:ilvl="5">
      <w:numFmt w:val="bullet"/>
      <w:lvlText w:val="•"/>
      <w:lvlJc w:val="left"/>
      <w:pPr>
        <w:ind w:left="4825" w:hanging="579"/>
      </w:pPr>
    </w:lvl>
    <w:lvl w:ilvl="6">
      <w:numFmt w:val="bullet"/>
      <w:lvlText w:val="•"/>
      <w:lvlJc w:val="left"/>
      <w:pPr>
        <w:ind w:left="5757" w:hanging="579"/>
      </w:pPr>
    </w:lvl>
    <w:lvl w:ilvl="7">
      <w:numFmt w:val="bullet"/>
      <w:lvlText w:val="•"/>
      <w:lvlJc w:val="left"/>
      <w:pPr>
        <w:ind w:left="6689" w:hanging="579"/>
      </w:pPr>
    </w:lvl>
    <w:lvl w:ilvl="8">
      <w:numFmt w:val="bullet"/>
      <w:lvlText w:val="•"/>
      <w:lvlJc w:val="left"/>
      <w:pPr>
        <w:ind w:left="7621" w:hanging="579"/>
      </w:pPr>
    </w:lvl>
  </w:abstractNum>
  <w:abstractNum w:abstractNumId="3">
    <w:nsid w:val="0000040E"/>
    <w:multiLevelType w:val="multilevel"/>
    <w:tmpl w:val="00000891"/>
    <w:lvl w:ilvl="0">
      <w:start w:val="1"/>
      <w:numFmt w:val="decimal"/>
      <w:lvlText w:val="%1."/>
      <w:lvlJc w:val="left"/>
      <w:pPr>
        <w:ind w:left="163" w:hanging="579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438" w:hanging="564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332" w:hanging="564"/>
      </w:pPr>
    </w:lvl>
    <w:lvl w:ilvl="3">
      <w:numFmt w:val="bullet"/>
      <w:lvlText w:val="•"/>
      <w:lvlJc w:val="left"/>
      <w:pPr>
        <w:ind w:left="3226" w:hanging="564"/>
      </w:pPr>
    </w:lvl>
    <w:lvl w:ilvl="4">
      <w:numFmt w:val="bullet"/>
      <w:lvlText w:val="•"/>
      <w:lvlJc w:val="left"/>
      <w:pPr>
        <w:ind w:left="4120" w:hanging="564"/>
      </w:pPr>
    </w:lvl>
    <w:lvl w:ilvl="5">
      <w:numFmt w:val="bullet"/>
      <w:lvlText w:val="•"/>
      <w:lvlJc w:val="left"/>
      <w:pPr>
        <w:ind w:left="5015" w:hanging="564"/>
      </w:pPr>
    </w:lvl>
    <w:lvl w:ilvl="6">
      <w:numFmt w:val="bullet"/>
      <w:lvlText w:val="•"/>
      <w:lvlJc w:val="left"/>
      <w:pPr>
        <w:ind w:left="5909" w:hanging="564"/>
      </w:pPr>
    </w:lvl>
    <w:lvl w:ilvl="7">
      <w:numFmt w:val="bullet"/>
      <w:lvlText w:val="•"/>
      <w:lvlJc w:val="left"/>
      <w:pPr>
        <w:ind w:left="6803" w:hanging="564"/>
      </w:pPr>
    </w:lvl>
    <w:lvl w:ilvl="8">
      <w:numFmt w:val="bullet"/>
      <w:lvlText w:val="•"/>
      <w:lvlJc w:val="left"/>
      <w:pPr>
        <w:ind w:left="7697" w:hanging="564"/>
      </w:pPr>
    </w:lvl>
  </w:abstractNum>
  <w:abstractNum w:abstractNumId="4">
    <w:nsid w:val="0000040F"/>
    <w:multiLevelType w:val="multilevel"/>
    <w:tmpl w:val="00000892"/>
    <w:lvl w:ilvl="0">
      <w:start w:val="1"/>
      <w:numFmt w:val="decimal"/>
      <w:lvlText w:val="%1."/>
      <w:lvlJc w:val="left"/>
      <w:pPr>
        <w:ind w:left="163" w:hanging="579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95" w:hanging="579"/>
      </w:pPr>
    </w:lvl>
    <w:lvl w:ilvl="2">
      <w:numFmt w:val="bullet"/>
      <w:lvlText w:val="•"/>
      <w:lvlJc w:val="left"/>
      <w:pPr>
        <w:ind w:left="2028" w:hanging="579"/>
      </w:pPr>
    </w:lvl>
    <w:lvl w:ilvl="3">
      <w:numFmt w:val="bullet"/>
      <w:lvlText w:val="•"/>
      <w:lvlJc w:val="left"/>
      <w:pPr>
        <w:ind w:left="2960" w:hanging="579"/>
      </w:pPr>
    </w:lvl>
    <w:lvl w:ilvl="4">
      <w:numFmt w:val="bullet"/>
      <w:lvlText w:val="•"/>
      <w:lvlJc w:val="left"/>
      <w:pPr>
        <w:ind w:left="3892" w:hanging="579"/>
      </w:pPr>
    </w:lvl>
    <w:lvl w:ilvl="5">
      <w:numFmt w:val="bullet"/>
      <w:lvlText w:val="•"/>
      <w:lvlJc w:val="left"/>
      <w:pPr>
        <w:ind w:left="4825" w:hanging="579"/>
      </w:pPr>
    </w:lvl>
    <w:lvl w:ilvl="6">
      <w:numFmt w:val="bullet"/>
      <w:lvlText w:val="•"/>
      <w:lvlJc w:val="left"/>
      <w:pPr>
        <w:ind w:left="5757" w:hanging="579"/>
      </w:pPr>
    </w:lvl>
    <w:lvl w:ilvl="7">
      <w:numFmt w:val="bullet"/>
      <w:lvlText w:val="•"/>
      <w:lvlJc w:val="left"/>
      <w:pPr>
        <w:ind w:left="6689" w:hanging="579"/>
      </w:pPr>
    </w:lvl>
    <w:lvl w:ilvl="8">
      <w:numFmt w:val="bullet"/>
      <w:lvlText w:val="•"/>
      <w:lvlJc w:val="left"/>
      <w:pPr>
        <w:ind w:left="7621" w:hanging="579"/>
      </w:pPr>
    </w:lvl>
  </w:abstractNum>
  <w:abstractNum w:abstractNumId="5">
    <w:nsid w:val="00000410"/>
    <w:multiLevelType w:val="multilevel"/>
    <w:tmpl w:val="00000893"/>
    <w:lvl w:ilvl="0">
      <w:start w:val="1"/>
      <w:numFmt w:val="upperLetter"/>
      <w:lvlText w:val="(%1)"/>
      <w:lvlJc w:val="left"/>
      <w:pPr>
        <w:ind w:left="555" w:hanging="392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63" w:hanging="293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722" w:hanging="516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3">
      <w:numFmt w:val="bullet"/>
      <w:lvlText w:val="•"/>
      <w:lvlJc w:val="left"/>
      <w:pPr>
        <w:ind w:left="1818" w:hanging="516"/>
      </w:pPr>
    </w:lvl>
    <w:lvl w:ilvl="4">
      <w:numFmt w:val="bullet"/>
      <w:lvlText w:val="•"/>
      <w:lvlJc w:val="left"/>
      <w:pPr>
        <w:ind w:left="2913" w:hanging="516"/>
      </w:pPr>
    </w:lvl>
    <w:lvl w:ilvl="5">
      <w:numFmt w:val="bullet"/>
      <w:lvlText w:val="•"/>
      <w:lvlJc w:val="left"/>
      <w:pPr>
        <w:ind w:left="4009" w:hanging="516"/>
      </w:pPr>
    </w:lvl>
    <w:lvl w:ilvl="6">
      <w:numFmt w:val="bullet"/>
      <w:lvlText w:val="•"/>
      <w:lvlJc w:val="left"/>
      <w:pPr>
        <w:ind w:left="5104" w:hanging="516"/>
      </w:pPr>
    </w:lvl>
    <w:lvl w:ilvl="7">
      <w:numFmt w:val="bullet"/>
      <w:lvlText w:val="•"/>
      <w:lvlJc w:val="left"/>
      <w:pPr>
        <w:ind w:left="6200" w:hanging="516"/>
      </w:pPr>
    </w:lvl>
    <w:lvl w:ilvl="8">
      <w:numFmt w:val="bullet"/>
      <w:lvlText w:val="•"/>
      <w:lvlJc w:val="left"/>
      <w:pPr>
        <w:ind w:left="7295" w:hanging="516"/>
      </w:pPr>
    </w:lvl>
  </w:abstractNum>
  <w:abstractNum w:abstractNumId="6">
    <w:nsid w:val="00000411"/>
    <w:multiLevelType w:val="multilevel"/>
    <w:tmpl w:val="00000894"/>
    <w:lvl w:ilvl="0">
      <w:start w:val="1"/>
      <w:numFmt w:val="lowerLetter"/>
      <w:lvlText w:val="%1."/>
      <w:lvlJc w:val="left"/>
      <w:pPr>
        <w:ind w:left="163" w:hanging="1013"/>
      </w:pPr>
      <w:rPr>
        <w:rFonts w:ascii="Times New Roman" w:hAnsi="Times New Roman" w:cs="Times New Roman"/>
        <w:b w:val="0"/>
        <w:bCs w:val="0"/>
        <w:spacing w:val="-1"/>
        <w:sz w:val="24"/>
        <w:szCs w:val="24"/>
      </w:rPr>
    </w:lvl>
    <w:lvl w:ilvl="1">
      <w:numFmt w:val="bullet"/>
      <w:lvlText w:val="•"/>
      <w:lvlJc w:val="left"/>
      <w:pPr>
        <w:ind w:left="1095" w:hanging="1013"/>
      </w:pPr>
    </w:lvl>
    <w:lvl w:ilvl="2">
      <w:numFmt w:val="bullet"/>
      <w:lvlText w:val="•"/>
      <w:lvlJc w:val="left"/>
      <w:pPr>
        <w:ind w:left="2028" w:hanging="1013"/>
      </w:pPr>
    </w:lvl>
    <w:lvl w:ilvl="3">
      <w:numFmt w:val="bullet"/>
      <w:lvlText w:val="•"/>
      <w:lvlJc w:val="left"/>
      <w:pPr>
        <w:ind w:left="2960" w:hanging="1013"/>
      </w:pPr>
    </w:lvl>
    <w:lvl w:ilvl="4">
      <w:numFmt w:val="bullet"/>
      <w:lvlText w:val="•"/>
      <w:lvlJc w:val="left"/>
      <w:pPr>
        <w:ind w:left="3892" w:hanging="1013"/>
      </w:pPr>
    </w:lvl>
    <w:lvl w:ilvl="5">
      <w:numFmt w:val="bullet"/>
      <w:lvlText w:val="•"/>
      <w:lvlJc w:val="left"/>
      <w:pPr>
        <w:ind w:left="4825" w:hanging="1013"/>
      </w:pPr>
    </w:lvl>
    <w:lvl w:ilvl="6">
      <w:numFmt w:val="bullet"/>
      <w:lvlText w:val="•"/>
      <w:lvlJc w:val="left"/>
      <w:pPr>
        <w:ind w:left="5757" w:hanging="1013"/>
      </w:pPr>
    </w:lvl>
    <w:lvl w:ilvl="7">
      <w:numFmt w:val="bullet"/>
      <w:lvlText w:val="•"/>
      <w:lvlJc w:val="left"/>
      <w:pPr>
        <w:ind w:left="6689" w:hanging="1013"/>
      </w:pPr>
    </w:lvl>
    <w:lvl w:ilvl="8">
      <w:numFmt w:val="bullet"/>
      <w:lvlText w:val="•"/>
      <w:lvlJc w:val="left"/>
      <w:pPr>
        <w:ind w:left="7621" w:hanging="1013"/>
      </w:pPr>
    </w:lvl>
  </w:abstractNum>
  <w:abstractNum w:abstractNumId="7">
    <w:nsid w:val="00000412"/>
    <w:multiLevelType w:val="multilevel"/>
    <w:tmpl w:val="00000895"/>
    <w:lvl w:ilvl="0">
      <w:start w:val="1"/>
      <w:numFmt w:val="decimal"/>
      <w:lvlText w:val="%1."/>
      <w:lvlJc w:val="left"/>
      <w:pPr>
        <w:ind w:left="463"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437" w:hanging="360"/>
      </w:pPr>
    </w:lvl>
    <w:lvl w:ilvl="2">
      <w:numFmt w:val="bullet"/>
      <w:lvlText w:val="•"/>
      <w:lvlJc w:val="left"/>
      <w:pPr>
        <w:ind w:left="2412" w:hanging="360"/>
      </w:pPr>
    </w:lvl>
    <w:lvl w:ilvl="3">
      <w:numFmt w:val="bullet"/>
      <w:lvlText w:val="•"/>
      <w:lvlJc w:val="left"/>
      <w:pPr>
        <w:ind w:left="3386" w:hanging="360"/>
      </w:pPr>
    </w:lvl>
    <w:lvl w:ilvl="4">
      <w:numFmt w:val="bullet"/>
      <w:lvlText w:val="•"/>
      <w:lvlJc w:val="left"/>
      <w:pPr>
        <w:ind w:left="4360" w:hanging="360"/>
      </w:pPr>
    </w:lvl>
    <w:lvl w:ilvl="5">
      <w:numFmt w:val="bullet"/>
      <w:lvlText w:val="•"/>
      <w:lvlJc w:val="left"/>
      <w:pPr>
        <w:ind w:left="5335" w:hanging="360"/>
      </w:pPr>
    </w:lvl>
    <w:lvl w:ilvl="6">
      <w:numFmt w:val="bullet"/>
      <w:lvlText w:val="•"/>
      <w:lvlJc w:val="left"/>
      <w:pPr>
        <w:ind w:left="6309" w:hanging="360"/>
      </w:pPr>
    </w:lvl>
    <w:lvl w:ilvl="7">
      <w:numFmt w:val="bullet"/>
      <w:lvlText w:val="•"/>
      <w:lvlJc w:val="left"/>
      <w:pPr>
        <w:ind w:left="7283" w:hanging="360"/>
      </w:pPr>
    </w:lvl>
    <w:lvl w:ilvl="8">
      <w:numFmt w:val="bullet"/>
      <w:lvlText w:val="•"/>
      <w:lvlJc w:val="left"/>
      <w:pPr>
        <w:ind w:left="8257" w:hanging="360"/>
      </w:pPr>
    </w:lvl>
  </w:abstractNum>
  <w:abstractNum w:abstractNumId="8">
    <w:nsid w:val="00000413"/>
    <w:multiLevelType w:val="multilevel"/>
    <w:tmpl w:val="112406B0"/>
    <w:lvl w:ilvl="0">
      <w:start w:val="1"/>
      <w:numFmt w:val="bullet"/>
      <w:lvlText w:val="o"/>
      <w:lvlJc w:val="left"/>
      <w:pPr>
        <w:ind w:left="463" w:hanging="360"/>
      </w:pPr>
      <w:rPr>
        <w:rFonts w:ascii="Courier New" w:hAnsi="Courier New" w:cs="Courier New" w:hint="default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437" w:hanging="360"/>
      </w:pPr>
    </w:lvl>
    <w:lvl w:ilvl="2">
      <w:numFmt w:val="bullet"/>
      <w:lvlText w:val="•"/>
      <w:lvlJc w:val="left"/>
      <w:pPr>
        <w:ind w:left="2412" w:hanging="360"/>
      </w:pPr>
    </w:lvl>
    <w:lvl w:ilvl="3">
      <w:numFmt w:val="bullet"/>
      <w:lvlText w:val="•"/>
      <w:lvlJc w:val="left"/>
      <w:pPr>
        <w:ind w:left="3386" w:hanging="360"/>
      </w:pPr>
    </w:lvl>
    <w:lvl w:ilvl="4">
      <w:numFmt w:val="bullet"/>
      <w:lvlText w:val="•"/>
      <w:lvlJc w:val="left"/>
      <w:pPr>
        <w:ind w:left="4360" w:hanging="360"/>
      </w:pPr>
    </w:lvl>
    <w:lvl w:ilvl="5">
      <w:numFmt w:val="bullet"/>
      <w:lvlText w:val="•"/>
      <w:lvlJc w:val="left"/>
      <w:pPr>
        <w:ind w:left="5335" w:hanging="360"/>
      </w:pPr>
    </w:lvl>
    <w:lvl w:ilvl="6">
      <w:numFmt w:val="bullet"/>
      <w:lvlText w:val="•"/>
      <w:lvlJc w:val="left"/>
      <w:pPr>
        <w:ind w:left="6309" w:hanging="360"/>
      </w:pPr>
    </w:lvl>
    <w:lvl w:ilvl="7">
      <w:numFmt w:val="bullet"/>
      <w:lvlText w:val="•"/>
      <w:lvlJc w:val="left"/>
      <w:pPr>
        <w:ind w:left="7283" w:hanging="360"/>
      </w:pPr>
    </w:lvl>
    <w:lvl w:ilvl="8">
      <w:numFmt w:val="bullet"/>
      <w:lvlText w:val="•"/>
      <w:lvlJc w:val="left"/>
      <w:pPr>
        <w:ind w:left="8257" w:hanging="360"/>
      </w:pPr>
    </w:lvl>
  </w:abstractNum>
  <w:abstractNum w:abstractNumId="9">
    <w:nsid w:val="00000414"/>
    <w:multiLevelType w:val="multilevel"/>
    <w:tmpl w:val="00000897"/>
    <w:lvl w:ilvl="0">
      <w:start w:val="1"/>
      <w:numFmt w:val="decimal"/>
      <w:lvlText w:val="%1."/>
      <w:lvlJc w:val="left"/>
      <w:pPr>
        <w:ind w:left="463"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402"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326" w:hanging="360"/>
      </w:pPr>
    </w:lvl>
    <w:lvl w:ilvl="3">
      <w:numFmt w:val="bullet"/>
      <w:lvlText w:val="•"/>
      <w:lvlJc w:val="left"/>
      <w:pPr>
        <w:ind w:left="3251" w:hanging="360"/>
      </w:pPr>
    </w:lvl>
    <w:lvl w:ilvl="4">
      <w:numFmt w:val="bullet"/>
      <w:lvlText w:val="•"/>
      <w:lvlJc w:val="left"/>
      <w:pPr>
        <w:ind w:left="4176" w:hanging="360"/>
      </w:pPr>
    </w:lvl>
    <w:lvl w:ilvl="5">
      <w:numFmt w:val="bullet"/>
      <w:lvlText w:val="•"/>
      <w:lvlJc w:val="left"/>
      <w:pPr>
        <w:ind w:left="5101" w:hanging="360"/>
      </w:pPr>
    </w:lvl>
    <w:lvl w:ilvl="6">
      <w:numFmt w:val="bullet"/>
      <w:lvlText w:val="•"/>
      <w:lvlJc w:val="left"/>
      <w:pPr>
        <w:ind w:left="6026" w:hanging="360"/>
      </w:pPr>
    </w:lvl>
    <w:lvl w:ilvl="7">
      <w:numFmt w:val="bullet"/>
      <w:lvlText w:val="•"/>
      <w:lvlJc w:val="left"/>
      <w:pPr>
        <w:ind w:left="6951" w:hanging="360"/>
      </w:pPr>
    </w:lvl>
    <w:lvl w:ilvl="8">
      <w:numFmt w:val="bullet"/>
      <w:lvlText w:val="•"/>
      <w:lvlJc w:val="left"/>
      <w:pPr>
        <w:ind w:left="7876" w:hanging="360"/>
      </w:pPr>
    </w:lvl>
  </w:abstractNum>
  <w:abstractNum w:abstractNumId="10">
    <w:nsid w:val="33074DFF"/>
    <w:multiLevelType w:val="hybridMultilevel"/>
    <w:tmpl w:val="1F7E87AE"/>
    <w:lvl w:ilvl="0" w:tplc="04190003">
      <w:start w:val="1"/>
      <w:numFmt w:val="bullet"/>
      <w:lvlText w:val="o"/>
      <w:lvlJc w:val="left"/>
      <w:pPr>
        <w:ind w:left="823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1">
    <w:nsid w:val="37B60A43"/>
    <w:multiLevelType w:val="hybridMultilevel"/>
    <w:tmpl w:val="389C3850"/>
    <w:lvl w:ilvl="0" w:tplc="B24A4896">
      <w:start w:val="1"/>
      <w:numFmt w:val="bullet"/>
      <w:lvlText w:val="o"/>
      <w:lvlJc w:val="left"/>
      <w:pPr>
        <w:ind w:left="823" w:hanging="360"/>
      </w:pPr>
      <w:rPr>
        <w:rFonts w:ascii="Courier New" w:hAnsi="Courier New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2">
    <w:nsid w:val="42092467"/>
    <w:multiLevelType w:val="multilevel"/>
    <w:tmpl w:val="240414BA"/>
    <w:lvl w:ilvl="0">
      <w:start w:val="1"/>
      <w:numFmt w:val="lowerLetter"/>
      <w:pStyle w:val="3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49297B12"/>
    <w:multiLevelType w:val="hybridMultilevel"/>
    <w:tmpl w:val="6136CF18"/>
    <w:lvl w:ilvl="0" w:tplc="6F0EDB4C">
      <w:start w:val="1"/>
      <w:numFmt w:val="bullet"/>
      <w:lvlText w:val="o"/>
      <w:lvlJc w:val="left"/>
      <w:pPr>
        <w:ind w:left="824" w:hanging="360"/>
      </w:pPr>
      <w:rPr>
        <w:rFonts w:ascii="Courier New" w:hAnsi="Courier New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14">
    <w:nsid w:val="673F264C"/>
    <w:multiLevelType w:val="hybridMultilevel"/>
    <w:tmpl w:val="794E061A"/>
    <w:lvl w:ilvl="0" w:tplc="7898BD2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8AB3AEC"/>
    <w:multiLevelType w:val="hybridMultilevel"/>
    <w:tmpl w:val="5D7A7404"/>
    <w:lvl w:ilvl="0" w:tplc="60D2D53C">
      <w:start w:val="1"/>
      <w:numFmt w:val="bullet"/>
      <w:lvlText w:val="o"/>
      <w:lvlJc w:val="left"/>
      <w:pPr>
        <w:ind w:left="823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16">
    <w:nsid w:val="7B12292B"/>
    <w:multiLevelType w:val="hybridMultilevel"/>
    <w:tmpl w:val="37DA34CA"/>
    <w:lvl w:ilvl="0" w:tplc="04190001">
      <w:start w:val="1"/>
      <w:numFmt w:val="bullet"/>
      <w:lvlText w:val=""/>
      <w:lvlJc w:val="left"/>
      <w:pPr>
        <w:ind w:left="9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0"/>
  </w:num>
  <w:num w:numId="13">
    <w:abstractNumId w:val="15"/>
  </w:num>
  <w:num w:numId="14">
    <w:abstractNumId w:val="11"/>
  </w:num>
  <w:num w:numId="15">
    <w:abstractNumId w:val="14"/>
  </w:num>
  <w:num w:numId="16">
    <w:abstractNumId w:val="13"/>
  </w:num>
  <w:num w:numId="17">
    <w:abstractNumId w:val="12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characterSpacingControl w:val="doNotCompress"/>
  <w:compat>
    <w:useFELayout/>
  </w:compat>
  <w:rsids>
    <w:rsidRoot w:val="00BF7597"/>
    <w:rsid w:val="00BF7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BF7597"/>
    <w:pPr>
      <w:keepNext/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  <w:lang w:eastAsia="ja-JP"/>
    </w:rPr>
  </w:style>
  <w:style w:type="paragraph" w:styleId="2">
    <w:name w:val="heading 2"/>
    <w:basedOn w:val="a"/>
    <w:next w:val="a"/>
    <w:link w:val="20"/>
    <w:uiPriority w:val="1"/>
    <w:unhideWhenUsed/>
    <w:qFormat/>
    <w:rsid w:val="00BF7597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30">
    <w:name w:val="heading 3"/>
    <w:basedOn w:val="a"/>
    <w:next w:val="a"/>
    <w:link w:val="31"/>
    <w:uiPriority w:val="1"/>
    <w:unhideWhenUsed/>
    <w:qFormat/>
    <w:rsid w:val="00BF7597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BF7597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597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F7597"/>
    <w:rPr>
      <w:rFonts w:ascii="Times New Roman" w:eastAsia="Times New Roman" w:hAnsi="Times New Roman" w:cs="Times New Roman"/>
      <w:b/>
      <w:bCs/>
      <w:kern w:val="32"/>
      <w:sz w:val="28"/>
      <w:szCs w:val="32"/>
      <w:lang w:eastAsia="ja-JP"/>
    </w:rPr>
  </w:style>
  <w:style w:type="character" w:customStyle="1" w:styleId="20">
    <w:name w:val="Заголовок 2 Знак"/>
    <w:basedOn w:val="a0"/>
    <w:link w:val="2"/>
    <w:uiPriority w:val="1"/>
    <w:rsid w:val="00BF759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1">
    <w:name w:val="Заголовок 3 Знак"/>
    <w:basedOn w:val="a0"/>
    <w:link w:val="30"/>
    <w:uiPriority w:val="1"/>
    <w:rsid w:val="00BF759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semiHidden/>
    <w:rsid w:val="00BF7597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BF7597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a3">
    <w:name w:val="Hyperlink"/>
    <w:uiPriority w:val="99"/>
    <w:unhideWhenUsed/>
    <w:rsid w:val="00BF7597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BF7597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F7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7597"/>
    <w:rPr>
      <w:rFonts w:ascii="Courier New" w:eastAsia="Times New Roman" w:hAnsi="Courier New" w:cs="Courier New"/>
      <w:sz w:val="20"/>
      <w:szCs w:val="20"/>
    </w:rPr>
  </w:style>
  <w:style w:type="character" w:styleId="HTML1">
    <w:name w:val="HTML Typewriter"/>
    <w:uiPriority w:val="99"/>
    <w:semiHidden/>
    <w:unhideWhenUsed/>
    <w:rsid w:val="00BF7597"/>
    <w:rPr>
      <w:rFonts w:ascii="Courier New" w:eastAsia="Times New Roman" w:hAnsi="Courier New" w:cs="Courier New" w:hint="default"/>
      <w:sz w:val="20"/>
      <w:szCs w:val="20"/>
    </w:rPr>
  </w:style>
  <w:style w:type="paragraph" w:styleId="a5">
    <w:name w:val="Normal (Web)"/>
    <w:basedOn w:val="a"/>
    <w:uiPriority w:val="99"/>
    <w:unhideWhenUsed/>
    <w:rsid w:val="00BF7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F7597"/>
    <w:pPr>
      <w:widowControl w:val="0"/>
      <w:tabs>
        <w:tab w:val="left" w:pos="426"/>
        <w:tab w:val="right" w:leader="dot" w:pos="9498"/>
      </w:tabs>
      <w:suppressAutoHyphens/>
      <w:spacing w:after="0" w:line="360" w:lineRule="auto"/>
    </w:pPr>
    <w:rPr>
      <w:rFonts w:ascii="Times New Roman" w:eastAsia="MS Mincho" w:hAnsi="Times New Roman" w:cs="Times New Roman"/>
      <w:b/>
      <w:sz w:val="24"/>
      <w:szCs w:val="24"/>
      <w:lang w:eastAsia="ja-JP"/>
    </w:rPr>
  </w:style>
  <w:style w:type="paragraph" w:styleId="a6">
    <w:name w:val="header"/>
    <w:basedOn w:val="a"/>
    <w:link w:val="a7"/>
    <w:uiPriority w:val="99"/>
    <w:unhideWhenUsed/>
    <w:rsid w:val="00BF7597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a7">
    <w:name w:val="Верхний колонтитул Знак"/>
    <w:basedOn w:val="a0"/>
    <w:link w:val="a6"/>
    <w:uiPriority w:val="99"/>
    <w:rsid w:val="00BF7597"/>
    <w:rPr>
      <w:rFonts w:ascii="Calibri" w:eastAsia="Times New Roman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BF7597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a9">
    <w:name w:val="Нижний колонтитул Знак"/>
    <w:basedOn w:val="a0"/>
    <w:link w:val="a8"/>
    <w:uiPriority w:val="99"/>
    <w:rsid w:val="00BF7597"/>
    <w:rPr>
      <w:rFonts w:ascii="Calibri" w:eastAsia="Times New Roman" w:hAnsi="Calibri" w:cs="Times New Roman"/>
      <w:sz w:val="20"/>
      <w:szCs w:val="20"/>
    </w:rPr>
  </w:style>
  <w:style w:type="paragraph" w:styleId="aa">
    <w:name w:val="caption"/>
    <w:basedOn w:val="a"/>
    <w:uiPriority w:val="99"/>
    <w:semiHidden/>
    <w:unhideWhenUsed/>
    <w:qFormat/>
    <w:rsid w:val="00BF7597"/>
    <w:pPr>
      <w:widowControl w:val="0"/>
      <w:suppressLineNumbers/>
      <w:suppressAutoHyphens/>
      <w:spacing w:before="120" w:after="120" w:line="240" w:lineRule="auto"/>
      <w:ind w:left="786" w:hanging="360"/>
      <w:jc w:val="both"/>
    </w:pPr>
    <w:rPr>
      <w:rFonts w:ascii="Times New Roman" w:eastAsia="SimSun" w:hAnsi="Times New Roman" w:cs="Mangal"/>
      <w:i/>
      <w:iCs/>
      <w:kern w:val="2"/>
      <w:sz w:val="24"/>
      <w:szCs w:val="24"/>
      <w:lang w:eastAsia="zh-CN" w:bidi="hi-IN"/>
    </w:rPr>
  </w:style>
  <w:style w:type="paragraph" w:styleId="ab">
    <w:name w:val="List"/>
    <w:basedOn w:val="a"/>
    <w:uiPriority w:val="99"/>
    <w:unhideWhenUsed/>
    <w:rsid w:val="00BF7597"/>
    <w:pPr>
      <w:spacing w:after="0" w:line="240" w:lineRule="auto"/>
      <w:ind w:left="283" w:hanging="283"/>
    </w:pPr>
    <w:rPr>
      <w:rFonts w:ascii="Arial" w:eastAsia="Times New Roman" w:hAnsi="Arial" w:cs="Wingdings"/>
      <w:sz w:val="24"/>
      <w:szCs w:val="28"/>
      <w:lang w:eastAsia="ar-SA"/>
    </w:rPr>
  </w:style>
  <w:style w:type="paragraph" w:styleId="21">
    <w:name w:val="List 2"/>
    <w:basedOn w:val="a"/>
    <w:uiPriority w:val="99"/>
    <w:unhideWhenUsed/>
    <w:rsid w:val="00BF7597"/>
    <w:pPr>
      <w:widowControl w:val="0"/>
      <w:suppressAutoHyphens/>
      <w:spacing w:after="0" w:line="240" w:lineRule="auto"/>
      <w:ind w:left="566" w:hanging="283"/>
      <w:contextualSpacing/>
      <w:jc w:val="both"/>
    </w:pPr>
    <w:rPr>
      <w:rFonts w:ascii="Calibri" w:eastAsia="Times New Roman" w:hAnsi="Calibri" w:cs="Times New Roman"/>
      <w:sz w:val="28"/>
      <w:szCs w:val="20"/>
    </w:rPr>
  </w:style>
  <w:style w:type="paragraph" w:styleId="ac">
    <w:name w:val="Body Text"/>
    <w:basedOn w:val="a"/>
    <w:link w:val="ad"/>
    <w:uiPriority w:val="1"/>
    <w:unhideWhenUsed/>
    <w:qFormat/>
    <w:rsid w:val="00BF7597"/>
    <w:pPr>
      <w:widowControl w:val="0"/>
      <w:suppressAutoHyphens/>
      <w:spacing w:after="120" w:line="240" w:lineRule="auto"/>
    </w:pPr>
    <w:rPr>
      <w:rFonts w:ascii="Arial" w:eastAsia="SimSun" w:hAnsi="Arial" w:cs="Mangal"/>
      <w:kern w:val="2"/>
      <w:sz w:val="20"/>
      <w:szCs w:val="24"/>
      <w:lang w:eastAsia="hi-IN" w:bidi="hi-IN"/>
    </w:rPr>
  </w:style>
  <w:style w:type="character" w:customStyle="1" w:styleId="ad">
    <w:name w:val="Основной текст Знак"/>
    <w:basedOn w:val="a0"/>
    <w:link w:val="ac"/>
    <w:uiPriority w:val="1"/>
    <w:rsid w:val="00BF7597"/>
    <w:rPr>
      <w:rFonts w:ascii="Arial" w:eastAsia="SimSun" w:hAnsi="Arial" w:cs="Mangal"/>
      <w:kern w:val="2"/>
      <w:sz w:val="20"/>
      <w:szCs w:val="24"/>
      <w:lang w:eastAsia="hi-IN" w:bidi="hi-IN"/>
    </w:rPr>
  </w:style>
  <w:style w:type="paragraph" w:styleId="22">
    <w:name w:val="Body Text Indent 2"/>
    <w:basedOn w:val="a"/>
    <w:link w:val="23"/>
    <w:uiPriority w:val="99"/>
    <w:semiHidden/>
    <w:unhideWhenUsed/>
    <w:rsid w:val="00BF7597"/>
    <w:pPr>
      <w:spacing w:after="120" w:line="480" w:lineRule="auto"/>
      <w:ind w:left="283"/>
    </w:pPr>
    <w:rPr>
      <w:rFonts w:ascii="Calibri" w:eastAsia="Times New Roman" w:hAnsi="Calibri" w:cs="Times New Roman"/>
      <w:sz w:val="20"/>
      <w:szCs w:val="20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BF7597"/>
    <w:rPr>
      <w:rFonts w:ascii="Calibri" w:eastAsia="Times New Roman" w:hAnsi="Calibri" w:cs="Times New Roman"/>
      <w:sz w:val="20"/>
      <w:szCs w:val="20"/>
    </w:rPr>
  </w:style>
  <w:style w:type="paragraph" w:styleId="32">
    <w:name w:val="Body Text Indent 3"/>
    <w:basedOn w:val="a"/>
    <w:link w:val="33"/>
    <w:uiPriority w:val="99"/>
    <w:semiHidden/>
    <w:unhideWhenUsed/>
    <w:rsid w:val="00BF7597"/>
    <w:pPr>
      <w:spacing w:after="120" w:line="240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BF7597"/>
    <w:rPr>
      <w:rFonts w:ascii="Calibri" w:eastAsia="Times New Roman" w:hAnsi="Calibri" w:cs="Times New Roman"/>
      <w:sz w:val="16"/>
      <w:szCs w:val="16"/>
    </w:rPr>
  </w:style>
  <w:style w:type="paragraph" w:styleId="ae">
    <w:name w:val="Block Text"/>
    <w:basedOn w:val="a"/>
    <w:uiPriority w:val="99"/>
    <w:semiHidden/>
    <w:unhideWhenUsed/>
    <w:rsid w:val="00BF7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Plain Text"/>
    <w:basedOn w:val="a"/>
    <w:link w:val="af0"/>
    <w:uiPriority w:val="99"/>
    <w:semiHidden/>
    <w:unhideWhenUsed/>
    <w:rsid w:val="00BF7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Текст Знак"/>
    <w:basedOn w:val="a0"/>
    <w:link w:val="af"/>
    <w:uiPriority w:val="99"/>
    <w:semiHidden/>
    <w:rsid w:val="00BF7597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No Spacing"/>
    <w:uiPriority w:val="1"/>
    <w:qFormat/>
    <w:rsid w:val="00BF7597"/>
    <w:pPr>
      <w:spacing w:after="0" w:line="240" w:lineRule="auto"/>
    </w:pPr>
    <w:rPr>
      <w:rFonts w:ascii="Times New Roman" w:eastAsia="Times New Roman" w:hAnsi="Times New Roman" w:cs="Times New Roman"/>
      <w:spacing w:val="30"/>
      <w:sz w:val="24"/>
      <w:szCs w:val="24"/>
    </w:rPr>
  </w:style>
  <w:style w:type="paragraph" w:styleId="af2">
    <w:name w:val="List Paragraph"/>
    <w:basedOn w:val="a"/>
    <w:link w:val="af3"/>
    <w:uiPriority w:val="1"/>
    <w:qFormat/>
    <w:rsid w:val="00BF7597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0"/>
      <w:szCs w:val="20"/>
    </w:rPr>
  </w:style>
  <w:style w:type="paragraph" w:customStyle="1" w:styleId="220">
    <w:name w:val="Основной текст с отступом 22"/>
    <w:basedOn w:val="a"/>
    <w:uiPriority w:val="99"/>
    <w:rsid w:val="00BF7597"/>
    <w:pPr>
      <w:widowControl w:val="0"/>
      <w:suppressAutoHyphens/>
      <w:spacing w:after="120" w:line="480" w:lineRule="auto"/>
      <w:ind w:left="283" w:hanging="360"/>
      <w:jc w:val="both"/>
    </w:pPr>
    <w:rPr>
      <w:rFonts w:ascii="Times New Roman" w:eastAsia="Times New Roman" w:hAnsi="Times New Roman" w:cs="Times New Roman"/>
      <w:kern w:val="2"/>
      <w:sz w:val="24"/>
      <w:szCs w:val="24"/>
      <w:lang w:eastAsia="zh-CN"/>
    </w:rPr>
  </w:style>
  <w:style w:type="paragraph" w:customStyle="1" w:styleId="Style3">
    <w:name w:val="Style3"/>
    <w:basedOn w:val="a"/>
    <w:uiPriority w:val="99"/>
    <w:rsid w:val="00BF7597"/>
    <w:pPr>
      <w:widowControl w:val="0"/>
      <w:suppressAutoHyphens/>
      <w:autoSpaceDE w:val="0"/>
      <w:autoSpaceDN w:val="0"/>
      <w:adjustRightInd w:val="0"/>
      <w:spacing w:after="0" w:line="240" w:lineRule="auto"/>
      <w:ind w:left="786" w:hanging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BF7597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BF7597"/>
  </w:style>
  <w:style w:type="character" w:customStyle="1" w:styleId="kbtitlemain">
    <w:name w:val="kbtitlemain"/>
    <w:basedOn w:val="a0"/>
    <w:rsid w:val="00BF7597"/>
  </w:style>
  <w:style w:type="character" w:customStyle="1" w:styleId="keyword">
    <w:name w:val="keyword"/>
    <w:basedOn w:val="a0"/>
    <w:rsid w:val="00BF7597"/>
  </w:style>
  <w:style w:type="character" w:customStyle="1" w:styleId="FontStyle17">
    <w:name w:val="Font Style17"/>
    <w:rsid w:val="00BF7597"/>
    <w:rPr>
      <w:rFonts w:ascii="Times New Roman" w:hAnsi="Times New Roman" w:cs="Times New Roman" w:hint="default"/>
      <w:sz w:val="26"/>
      <w:szCs w:val="26"/>
    </w:rPr>
  </w:style>
  <w:style w:type="table" w:styleId="af4">
    <w:name w:val="Table Grid"/>
    <w:basedOn w:val="a1"/>
    <w:uiPriority w:val="59"/>
    <w:rsid w:val="00BF7597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Strong"/>
    <w:uiPriority w:val="22"/>
    <w:qFormat/>
    <w:rsid w:val="00BF7597"/>
    <w:rPr>
      <w:b/>
      <w:bCs/>
    </w:rPr>
  </w:style>
  <w:style w:type="paragraph" w:styleId="af6">
    <w:name w:val="Balloon Text"/>
    <w:basedOn w:val="a"/>
    <w:link w:val="af7"/>
    <w:uiPriority w:val="99"/>
    <w:semiHidden/>
    <w:unhideWhenUsed/>
    <w:rsid w:val="00BF759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BF7597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BF759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BF7597"/>
  </w:style>
  <w:style w:type="paragraph" w:customStyle="1" w:styleId="Default">
    <w:name w:val="Default"/>
    <w:rsid w:val="00BF759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BF7597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4">
    <w:name w:val="toc 2"/>
    <w:basedOn w:val="a"/>
    <w:uiPriority w:val="39"/>
    <w:qFormat/>
    <w:rsid w:val="00BF7597"/>
    <w:pPr>
      <w:widowControl w:val="0"/>
      <w:spacing w:before="98" w:after="0" w:line="240" w:lineRule="auto"/>
      <w:ind w:left="102"/>
    </w:pPr>
    <w:rPr>
      <w:rFonts w:ascii="Calibri" w:eastAsia="Calibri" w:hAnsi="Calibri" w:cs="Times New Roman"/>
      <w:lang w:val="en-US" w:eastAsia="en-US"/>
    </w:rPr>
  </w:style>
  <w:style w:type="paragraph" w:styleId="34">
    <w:name w:val="toc 3"/>
    <w:basedOn w:val="a"/>
    <w:uiPriority w:val="39"/>
    <w:qFormat/>
    <w:rsid w:val="00BF7597"/>
    <w:pPr>
      <w:widowControl w:val="0"/>
      <w:spacing w:before="98" w:after="0" w:line="240" w:lineRule="auto"/>
      <w:ind w:left="102"/>
    </w:pPr>
    <w:rPr>
      <w:rFonts w:ascii="Calibri" w:eastAsia="Calibri" w:hAnsi="Calibri" w:cs="Times New Roman"/>
      <w:b/>
      <w:bCs/>
      <w:i/>
      <w:lang w:val="en-US" w:eastAsia="en-US"/>
    </w:rPr>
  </w:style>
  <w:style w:type="numbering" w:customStyle="1" w:styleId="25">
    <w:name w:val="Нет списка2"/>
    <w:next w:val="a2"/>
    <w:uiPriority w:val="99"/>
    <w:semiHidden/>
    <w:unhideWhenUsed/>
    <w:rsid w:val="00BF7597"/>
  </w:style>
  <w:style w:type="table" w:customStyle="1" w:styleId="TableNormal1">
    <w:name w:val="Table Normal1"/>
    <w:uiPriority w:val="2"/>
    <w:semiHidden/>
    <w:unhideWhenUsed/>
    <w:qFormat/>
    <w:rsid w:val="00BF7597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35">
    <w:name w:val="Нет списка3"/>
    <w:next w:val="a2"/>
    <w:uiPriority w:val="99"/>
    <w:semiHidden/>
    <w:unhideWhenUsed/>
    <w:rsid w:val="00BF7597"/>
  </w:style>
  <w:style w:type="table" w:customStyle="1" w:styleId="TableNormal2">
    <w:name w:val="Table Normal2"/>
    <w:uiPriority w:val="2"/>
    <w:semiHidden/>
    <w:unhideWhenUsed/>
    <w:qFormat/>
    <w:rsid w:val="00BF7597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BF7597"/>
  </w:style>
  <w:style w:type="table" w:customStyle="1" w:styleId="TableNormal3">
    <w:name w:val="Table Normal3"/>
    <w:uiPriority w:val="2"/>
    <w:semiHidden/>
    <w:unhideWhenUsed/>
    <w:qFormat/>
    <w:rsid w:val="00BF7597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51">
    <w:name w:val="Нет списка5"/>
    <w:next w:val="a2"/>
    <w:uiPriority w:val="99"/>
    <w:semiHidden/>
    <w:unhideWhenUsed/>
    <w:rsid w:val="00BF7597"/>
  </w:style>
  <w:style w:type="table" w:customStyle="1" w:styleId="TableNormal4">
    <w:name w:val="Table Normal4"/>
    <w:uiPriority w:val="2"/>
    <w:semiHidden/>
    <w:unhideWhenUsed/>
    <w:qFormat/>
    <w:rsid w:val="00BF7597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Стиль1"/>
    <w:basedOn w:val="a"/>
    <w:link w:val="14"/>
    <w:qFormat/>
    <w:rsid w:val="00BF7597"/>
    <w:pPr>
      <w:spacing w:after="0" w:line="240" w:lineRule="auto"/>
    </w:pPr>
    <w:rPr>
      <w:rFonts w:ascii="Times New Roman" w:eastAsia="Times New Roman" w:hAnsi="Times New Roman" w:cs="Times New Roman"/>
      <w:i/>
      <w:sz w:val="28"/>
      <w:szCs w:val="28"/>
    </w:rPr>
  </w:style>
  <w:style w:type="character" w:customStyle="1" w:styleId="texample">
    <w:name w:val="texample"/>
    <w:rsid w:val="00BF7597"/>
  </w:style>
  <w:style w:type="character" w:customStyle="1" w:styleId="14">
    <w:name w:val="Стиль1 Знак"/>
    <w:link w:val="13"/>
    <w:rsid w:val="00BF7597"/>
    <w:rPr>
      <w:rFonts w:ascii="Times New Roman" w:eastAsia="Times New Roman" w:hAnsi="Times New Roman" w:cs="Times New Roman"/>
      <w:i/>
      <w:sz w:val="28"/>
      <w:szCs w:val="28"/>
    </w:rPr>
  </w:style>
  <w:style w:type="table" w:customStyle="1" w:styleId="TableNormal5">
    <w:name w:val="Table Normal5"/>
    <w:uiPriority w:val="2"/>
    <w:semiHidden/>
    <w:unhideWhenUsed/>
    <w:qFormat/>
    <w:rsid w:val="00BF7597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style-span">
    <w:name w:val="apple-style-span"/>
    <w:rsid w:val="00BF7597"/>
  </w:style>
  <w:style w:type="table" w:customStyle="1" w:styleId="TableNormal6">
    <w:name w:val="Table Normal6"/>
    <w:uiPriority w:val="2"/>
    <w:semiHidden/>
    <w:unhideWhenUsed/>
    <w:qFormat/>
    <w:rsid w:val="00BF7597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BF7597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Стиль2"/>
    <w:basedOn w:val="af2"/>
    <w:link w:val="27"/>
    <w:qFormat/>
    <w:rsid w:val="00BF7597"/>
    <w:pPr>
      <w:ind w:left="0" w:firstLine="567"/>
      <w:jc w:val="both"/>
    </w:pPr>
    <w:rPr>
      <w:rFonts w:ascii="Times New Roman" w:hAnsi="Times New Roman"/>
      <w:sz w:val="28"/>
      <w:szCs w:val="28"/>
    </w:rPr>
  </w:style>
  <w:style w:type="numbering" w:customStyle="1" w:styleId="6">
    <w:name w:val="Нет списка6"/>
    <w:next w:val="a2"/>
    <w:uiPriority w:val="99"/>
    <w:semiHidden/>
    <w:unhideWhenUsed/>
    <w:rsid w:val="00BF7597"/>
  </w:style>
  <w:style w:type="character" w:customStyle="1" w:styleId="af3">
    <w:name w:val="Абзац списка Знак"/>
    <w:basedOn w:val="a0"/>
    <w:link w:val="af2"/>
    <w:uiPriority w:val="1"/>
    <w:rsid w:val="00BF7597"/>
    <w:rPr>
      <w:rFonts w:ascii="Calibri" w:eastAsia="Times New Roman" w:hAnsi="Calibri" w:cs="Times New Roman"/>
      <w:sz w:val="20"/>
      <w:szCs w:val="20"/>
    </w:rPr>
  </w:style>
  <w:style w:type="character" w:customStyle="1" w:styleId="27">
    <w:name w:val="Стиль2 Знак"/>
    <w:link w:val="26"/>
    <w:rsid w:val="00BF7597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8">
    <w:name w:val="Table Normal8"/>
    <w:uiPriority w:val="2"/>
    <w:semiHidden/>
    <w:unhideWhenUsed/>
    <w:qFormat/>
    <w:rsid w:val="00BF7597"/>
    <w:pPr>
      <w:widowControl w:val="0"/>
      <w:spacing w:after="0" w:line="240" w:lineRule="auto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Стиль3"/>
    <w:basedOn w:val="26"/>
    <w:link w:val="36"/>
    <w:qFormat/>
    <w:rsid w:val="00BF7597"/>
    <w:pPr>
      <w:numPr>
        <w:numId w:val="17"/>
      </w:numPr>
    </w:pPr>
    <w:rPr>
      <w:rFonts w:eastAsia="Arial"/>
    </w:rPr>
  </w:style>
  <w:style w:type="paragraph" w:styleId="42">
    <w:name w:val="toc 4"/>
    <w:basedOn w:val="a"/>
    <w:next w:val="a"/>
    <w:autoRedefine/>
    <w:uiPriority w:val="39"/>
    <w:unhideWhenUsed/>
    <w:rsid w:val="00BF7597"/>
    <w:pPr>
      <w:spacing w:after="100"/>
      <w:ind w:left="660"/>
    </w:pPr>
    <w:rPr>
      <w:rFonts w:ascii="Calibri" w:eastAsia="Times New Roman" w:hAnsi="Calibri" w:cs="Times New Roman"/>
    </w:rPr>
  </w:style>
  <w:style w:type="character" w:customStyle="1" w:styleId="36">
    <w:name w:val="Стиль3 Знак"/>
    <w:link w:val="3"/>
    <w:rsid w:val="00BF7597"/>
    <w:rPr>
      <w:rFonts w:ascii="Times New Roman" w:eastAsia="Arial" w:hAnsi="Times New Roman" w:cs="Times New Roman"/>
      <w:sz w:val="28"/>
      <w:szCs w:val="28"/>
    </w:rPr>
  </w:style>
  <w:style w:type="paragraph" w:styleId="52">
    <w:name w:val="toc 5"/>
    <w:basedOn w:val="a"/>
    <w:next w:val="a"/>
    <w:autoRedefine/>
    <w:uiPriority w:val="39"/>
    <w:unhideWhenUsed/>
    <w:rsid w:val="00BF7597"/>
    <w:pPr>
      <w:spacing w:after="100"/>
      <w:ind w:left="880"/>
    </w:pPr>
    <w:rPr>
      <w:rFonts w:ascii="Calibri" w:eastAsia="Times New Roman" w:hAnsi="Calibri" w:cs="Times New Roman"/>
    </w:rPr>
  </w:style>
  <w:style w:type="paragraph" w:styleId="60">
    <w:name w:val="toc 6"/>
    <w:basedOn w:val="a"/>
    <w:next w:val="a"/>
    <w:autoRedefine/>
    <w:uiPriority w:val="39"/>
    <w:unhideWhenUsed/>
    <w:rsid w:val="00BF7597"/>
    <w:pPr>
      <w:spacing w:after="100"/>
      <w:ind w:left="1100"/>
    </w:pPr>
    <w:rPr>
      <w:rFonts w:ascii="Calibri" w:eastAsia="Times New Roman" w:hAnsi="Calibri" w:cs="Times New Roman"/>
    </w:rPr>
  </w:style>
  <w:style w:type="paragraph" w:styleId="7">
    <w:name w:val="toc 7"/>
    <w:basedOn w:val="a"/>
    <w:next w:val="a"/>
    <w:autoRedefine/>
    <w:uiPriority w:val="39"/>
    <w:unhideWhenUsed/>
    <w:rsid w:val="00BF7597"/>
    <w:pPr>
      <w:spacing w:after="100"/>
      <w:ind w:left="1320"/>
    </w:pPr>
    <w:rPr>
      <w:rFonts w:ascii="Calibri" w:eastAsia="Times New Roman" w:hAnsi="Calibri" w:cs="Times New Roman"/>
    </w:rPr>
  </w:style>
  <w:style w:type="paragraph" w:styleId="8">
    <w:name w:val="toc 8"/>
    <w:basedOn w:val="a"/>
    <w:next w:val="a"/>
    <w:autoRedefine/>
    <w:uiPriority w:val="39"/>
    <w:unhideWhenUsed/>
    <w:rsid w:val="00BF7597"/>
    <w:pPr>
      <w:spacing w:after="100"/>
      <w:ind w:left="1540"/>
    </w:pPr>
    <w:rPr>
      <w:rFonts w:ascii="Calibri" w:eastAsia="Times New Roman" w:hAnsi="Calibri" w:cs="Times New Roman"/>
    </w:rPr>
  </w:style>
  <w:style w:type="paragraph" w:styleId="9">
    <w:name w:val="toc 9"/>
    <w:basedOn w:val="a"/>
    <w:next w:val="a"/>
    <w:autoRedefine/>
    <w:uiPriority w:val="39"/>
    <w:unhideWhenUsed/>
    <w:rsid w:val="00BF7597"/>
    <w:pPr>
      <w:spacing w:after="100"/>
      <w:ind w:left="1760"/>
    </w:pPr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.ru/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5751</Words>
  <Characters>32784</Characters>
  <Application>Microsoft Office Word</Application>
  <DocSecurity>0</DocSecurity>
  <Lines>273</Lines>
  <Paragraphs>76</Paragraphs>
  <ScaleCrop>false</ScaleCrop>
  <Company/>
  <LinksUpToDate>false</LinksUpToDate>
  <CharactersWithSpaces>38459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2018-01-22T07:00:00Z</dcterms:created>
  <dcterms:modified xsi:type="dcterms:W3CDTF">2018-01-22T07:01:00Z</dcterms:modified>
</cp:coreProperties>
</file>