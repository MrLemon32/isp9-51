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743A" w:rsidRPr="00E10598" w:rsidRDefault="00CE743A" w:rsidP="00CE743A">
      <w:pPr>
        <w:pStyle w:val="af2"/>
        <w:jc w:val="center"/>
        <w:outlineLvl w:val="2"/>
        <w:rPr>
          <w:rFonts w:ascii="Times New Roman" w:hAnsi="Times New Roman"/>
          <w:b/>
          <w:sz w:val="28"/>
          <w:szCs w:val="28"/>
        </w:rPr>
      </w:pPr>
      <w:bookmarkStart w:id="0" w:name="_Toc405851216"/>
      <w:r w:rsidRPr="00E10598">
        <w:rPr>
          <w:rFonts w:ascii="Times New Roman" w:hAnsi="Times New Roman"/>
          <w:b/>
          <w:sz w:val="28"/>
          <w:szCs w:val="28"/>
        </w:rPr>
        <w:t xml:space="preserve">Лабораторная работа </w:t>
      </w:r>
      <w:r w:rsidR="000A5AE8">
        <w:rPr>
          <w:rFonts w:ascii="Times New Roman" w:hAnsi="Times New Roman"/>
          <w:b/>
          <w:sz w:val="28"/>
          <w:szCs w:val="28"/>
        </w:rPr>
        <w:t>37</w:t>
      </w:r>
      <w:r w:rsidR="00395E64">
        <w:rPr>
          <w:rFonts w:ascii="Times New Roman" w:hAnsi="Times New Roman"/>
          <w:b/>
          <w:sz w:val="28"/>
          <w:szCs w:val="28"/>
        </w:rPr>
        <w:t>-1</w:t>
      </w:r>
      <w:r w:rsidRPr="00E10598">
        <w:rPr>
          <w:rFonts w:ascii="Times New Roman" w:hAnsi="Times New Roman"/>
          <w:b/>
          <w:sz w:val="28"/>
          <w:szCs w:val="28"/>
        </w:rPr>
        <w:t>.</w:t>
      </w:r>
      <w:bookmarkEnd w:id="0"/>
    </w:p>
    <w:p w:rsidR="00CE743A" w:rsidRPr="00E10598" w:rsidRDefault="00CE743A" w:rsidP="00CE743A">
      <w:pPr>
        <w:pStyle w:val="af2"/>
        <w:jc w:val="center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b/>
          <w:sz w:val="28"/>
          <w:szCs w:val="28"/>
        </w:rPr>
        <w:t>Тема:</w:t>
      </w:r>
      <w:r w:rsidRPr="00E10598">
        <w:rPr>
          <w:rFonts w:ascii="Times New Roman" w:hAnsi="Times New Roman"/>
          <w:sz w:val="28"/>
          <w:szCs w:val="28"/>
        </w:rPr>
        <w:t xml:space="preserve">  Применение сетевых утилит для определения работоспособности сети.</w:t>
      </w:r>
    </w:p>
    <w:p w:rsidR="00CE743A" w:rsidRPr="00E10598" w:rsidRDefault="00CE743A" w:rsidP="00CE743A">
      <w:pPr>
        <w:pStyle w:val="af2"/>
        <w:rPr>
          <w:rFonts w:ascii="Times New Roman" w:hAnsi="Times New Roman"/>
          <w:b/>
          <w:sz w:val="28"/>
          <w:szCs w:val="28"/>
        </w:rPr>
      </w:pPr>
      <w:r w:rsidRPr="00E10598">
        <w:rPr>
          <w:rFonts w:ascii="Times New Roman" w:hAnsi="Times New Roman"/>
          <w:b/>
          <w:sz w:val="28"/>
          <w:szCs w:val="28"/>
        </w:rPr>
        <w:t xml:space="preserve">Цель занятия: </w:t>
      </w:r>
      <w:r w:rsidRPr="00E10598">
        <w:rPr>
          <w:rFonts w:ascii="Times New Roman" w:hAnsi="Times New Roman"/>
          <w:sz w:val="28"/>
          <w:szCs w:val="28"/>
        </w:rPr>
        <w:t xml:space="preserve">Получить навыки использования  стандартных сетевых утилит ОС </w:t>
      </w:r>
      <w:proofErr w:type="spellStart"/>
      <w:r w:rsidRPr="00E10598">
        <w:rPr>
          <w:rFonts w:ascii="Times New Roman" w:hAnsi="Times New Roman"/>
          <w:sz w:val="28"/>
          <w:szCs w:val="28"/>
        </w:rPr>
        <w:t>Windows</w:t>
      </w:r>
      <w:proofErr w:type="spellEnd"/>
      <w:r w:rsidRPr="00E10598">
        <w:rPr>
          <w:rFonts w:ascii="Times New Roman" w:hAnsi="Times New Roman"/>
          <w:sz w:val="28"/>
          <w:szCs w:val="28"/>
        </w:rPr>
        <w:t>.</w:t>
      </w:r>
    </w:p>
    <w:p w:rsidR="00CE743A" w:rsidRPr="00E10598" w:rsidRDefault="00CE743A" w:rsidP="00CE743A">
      <w:pPr>
        <w:pStyle w:val="af2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b/>
          <w:sz w:val="28"/>
          <w:szCs w:val="28"/>
        </w:rPr>
        <w:t xml:space="preserve">Продолжительность занятия: </w:t>
      </w:r>
      <w:r w:rsidRPr="00E10598">
        <w:rPr>
          <w:rFonts w:ascii="Times New Roman" w:hAnsi="Times New Roman"/>
          <w:sz w:val="28"/>
          <w:szCs w:val="28"/>
        </w:rPr>
        <w:t>180 мин.</w:t>
      </w:r>
    </w:p>
    <w:p w:rsidR="00CE743A" w:rsidRDefault="00CE743A" w:rsidP="00CE743A">
      <w:pPr>
        <w:pStyle w:val="1"/>
        <w:kinsoku w:val="0"/>
        <w:overflowPunct w:val="0"/>
        <w:spacing w:line="274" w:lineRule="exact"/>
        <w:rPr>
          <w:spacing w:val="-1"/>
          <w:szCs w:val="28"/>
        </w:rPr>
      </w:pPr>
    </w:p>
    <w:p w:rsidR="00CE743A" w:rsidRPr="00E10598" w:rsidRDefault="00CE743A" w:rsidP="00CE743A">
      <w:pPr>
        <w:pStyle w:val="1"/>
        <w:kinsoku w:val="0"/>
        <w:overflowPunct w:val="0"/>
        <w:spacing w:line="274" w:lineRule="exact"/>
        <w:rPr>
          <w:b w:val="0"/>
          <w:bCs w:val="0"/>
          <w:szCs w:val="28"/>
        </w:rPr>
      </w:pPr>
      <w:bookmarkStart w:id="1" w:name="_Toc405849705"/>
      <w:bookmarkStart w:id="2" w:name="_Toc405851217"/>
      <w:r w:rsidRPr="00E10598">
        <w:rPr>
          <w:spacing w:val="-1"/>
          <w:szCs w:val="28"/>
        </w:rPr>
        <w:t>Краткие</w:t>
      </w:r>
      <w:r w:rsidRPr="00E10598">
        <w:rPr>
          <w:spacing w:val="-4"/>
          <w:szCs w:val="28"/>
        </w:rPr>
        <w:t xml:space="preserve"> </w:t>
      </w:r>
      <w:r w:rsidRPr="00E10598">
        <w:rPr>
          <w:spacing w:val="-1"/>
          <w:szCs w:val="28"/>
        </w:rPr>
        <w:t xml:space="preserve">теоретические </w:t>
      </w:r>
      <w:r w:rsidRPr="00E10598">
        <w:rPr>
          <w:szCs w:val="28"/>
        </w:rPr>
        <w:t xml:space="preserve">и </w:t>
      </w:r>
      <w:r w:rsidRPr="00E10598">
        <w:rPr>
          <w:spacing w:val="-1"/>
          <w:szCs w:val="28"/>
        </w:rPr>
        <w:t>справочно-информационные</w:t>
      </w:r>
      <w:r w:rsidRPr="00E10598">
        <w:rPr>
          <w:spacing w:val="-2"/>
          <w:szCs w:val="28"/>
        </w:rPr>
        <w:t xml:space="preserve"> </w:t>
      </w:r>
      <w:r w:rsidRPr="00E10598">
        <w:rPr>
          <w:szCs w:val="28"/>
        </w:rPr>
        <w:t>материалы</w:t>
      </w:r>
      <w:r w:rsidRPr="00E10598">
        <w:rPr>
          <w:spacing w:val="-3"/>
          <w:szCs w:val="28"/>
        </w:rPr>
        <w:t xml:space="preserve"> </w:t>
      </w:r>
      <w:r w:rsidRPr="00E10598">
        <w:rPr>
          <w:szCs w:val="28"/>
        </w:rPr>
        <w:t>по теме</w:t>
      </w:r>
      <w:r w:rsidRPr="00E10598">
        <w:rPr>
          <w:spacing w:val="-2"/>
          <w:szCs w:val="28"/>
        </w:rPr>
        <w:t xml:space="preserve"> </w:t>
      </w:r>
      <w:r w:rsidRPr="00E10598">
        <w:rPr>
          <w:szCs w:val="28"/>
        </w:rPr>
        <w:t>занятия.</w:t>
      </w:r>
      <w:bookmarkEnd w:id="1"/>
      <w:bookmarkEnd w:id="2"/>
    </w:p>
    <w:p w:rsidR="00CE743A" w:rsidRPr="00E10598" w:rsidRDefault="00CE743A" w:rsidP="00CE743A">
      <w:pPr>
        <w:pStyle w:val="ac"/>
        <w:kinsoku w:val="0"/>
        <w:overflowPunct w:val="0"/>
        <w:ind w:right="102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Мониторинг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анализ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представляют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собой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важные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этапы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контроля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работы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сети.</w:t>
      </w:r>
      <w:r w:rsidRPr="00E10598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решения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этих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задач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регулярно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производится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сбор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данных,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который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дает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базу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измерения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реакции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сети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изменения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перегрузки.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Чтобы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осуществить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сетевую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передачу,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нужно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проверить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корректность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подключения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клиента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сети,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наличие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у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клиента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хотя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бы</w:t>
      </w:r>
      <w:r w:rsidRPr="00E10598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одного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протокола</w:t>
      </w:r>
      <w:r w:rsidRPr="00E10598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сервера,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знать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IP-адрес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компьютеров</w:t>
      </w:r>
      <w:r w:rsidRPr="00E10598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сети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т.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д.</w:t>
      </w:r>
      <w:r w:rsidRPr="00E10598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Поэтому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сетевых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операционных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системах,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частности,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Windows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существует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множество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мощных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ут</w:t>
      </w: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и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spacing w:val="9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лит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пересылки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текстовых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сообщений,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управления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общими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ресурсами,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диагностике</w:t>
      </w:r>
      <w:r w:rsidRPr="00E10598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сетевых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подключений,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поиска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обработки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ошибок.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Утилиты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запускаются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сеанса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интер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претатора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команд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Windows</w:t>
      </w:r>
      <w:proofErr w:type="spellEnd"/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XP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(Пуск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-&gt;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Выполнить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-&gt; </w:t>
      </w:r>
      <w:proofErr w:type="spellStart"/>
      <w:r w:rsidRPr="00E10598">
        <w:rPr>
          <w:rFonts w:ascii="Times New Roman" w:hAnsi="Times New Roman" w:cs="Times New Roman"/>
          <w:spacing w:val="-3"/>
          <w:sz w:val="28"/>
          <w:szCs w:val="28"/>
        </w:rPr>
        <w:t>cmd</w:t>
      </w:r>
      <w:proofErr w:type="spellEnd"/>
      <w:r w:rsidRPr="00E10598">
        <w:rPr>
          <w:rFonts w:ascii="Times New Roman" w:hAnsi="Times New Roman" w:cs="Times New Roman"/>
          <w:spacing w:val="-3"/>
          <w:sz w:val="28"/>
          <w:szCs w:val="28"/>
        </w:rPr>
        <w:t>).</w:t>
      </w:r>
    </w:p>
    <w:p w:rsidR="00CE743A" w:rsidRPr="00E10598" w:rsidRDefault="00CE743A" w:rsidP="00447062">
      <w:pPr>
        <w:pStyle w:val="1"/>
        <w:keepNext w:val="0"/>
        <w:widowControl w:val="0"/>
        <w:numPr>
          <w:ilvl w:val="1"/>
          <w:numId w:val="4"/>
        </w:numPr>
        <w:tabs>
          <w:tab w:val="left" w:pos="959"/>
        </w:tabs>
        <w:kinsoku w:val="0"/>
        <w:overflowPunct w:val="0"/>
        <w:autoSpaceDE w:val="0"/>
        <w:autoSpaceDN w:val="0"/>
        <w:adjustRightInd w:val="0"/>
        <w:spacing w:before="5" w:line="240" w:lineRule="auto"/>
        <w:ind w:hanging="290"/>
        <w:jc w:val="left"/>
        <w:rPr>
          <w:b w:val="0"/>
          <w:bCs w:val="0"/>
          <w:szCs w:val="28"/>
        </w:rPr>
      </w:pPr>
      <w:bookmarkStart w:id="3" w:name="_Toc405849706"/>
      <w:bookmarkStart w:id="4" w:name="_Toc405851218"/>
      <w:r w:rsidRPr="00E10598">
        <w:rPr>
          <w:spacing w:val="-2"/>
          <w:szCs w:val="28"/>
        </w:rPr>
        <w:t>Сетевые</w:t>
      </w:r>
      <w:r w:rsidRPr="00E10598">
        <w:rPr>
          <w:spacing w:val="-4"/>
          <w:szCs w:val="28"/>
        </w:rPr>
        <w:t xml:space="preserve"> </w:t>
      </w:r>
      <w:r w:rsidRPr="00E10598">
        <w:rPr>
          <w:spacing w:val="-2"/>
          <w:szCs w:val="28"/>
        </w:rPr>
        <w:t>утилиты</w:t>
      </w:r>
      <w:bookmarkEnd w:id="3"/>
      <w:bookmarkEnd w:id="4"/>
    </w:p>
    <w:p w:rsidR="00CE743A" w:rsidRPr="00E10598" w:rsidRDefault="00CE743A" w:rsidP="00447062">
      <w:pPr>
        <w:pStyle w:val="ac"/>
        <w:numPr>
          <w:ilvl w:val="2"/>
          <w:numId w:val="4"/>
        </w:numPr>
        <w:tabs>
          <w:tab w:val="left" w:pos="1233"/>
        </w:tabs>
        <w:suppressAutoHyphens w:val="0"/>
        <w:kinsoku w:val="0"/>
        <w:overflowPunct w:val="0"/>
        <w:autoSpaceDE w:val="0"/>
        <w:autoSpaceDN w:val="0"/>
        <w:adjustRightInd w:val="0"/>
        <w:spacing w:after="0" w:line="274" w:lineRule="exact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Утилита</w:t>
      </w:r>
      <w:r w:rsidRPr="00E1059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i/>
          <w:iCs/>
          <w:spacing w:val="-3"/>
          <w:sz w:val="28"/>
          <w:szCs w:val="28"/>
        </w:rPr>
        <w:t>hostname</w:t>
      </w:r>
      <w:proofErr w:type="spellEnd"/>
    </w:p>
    <w:p w:rsidR="00CE743A" w:rsidRPr="00E10598" w:rsidRDefault="00CE743A" w:rsidP="00CE743A">
      <w:pPr>
        <w:pStyle w:val="ac"/>
        <w:kinsoku w:val="0"/>
        <w:overflowPunct w:val="0"/>
        <w:ind w:right="114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Выводит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имя локального компьютера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(хоста).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Она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доступна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только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после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установки</w:t>
      </w:r>
      <w:r w:rsidRPr="00E10598">
        <w:rPr>
          <w:rFonts w:ascii="Times New Roman" w:hAnsi="Times New Roman" w:cs="Times New Roman"/>
          <w:spacing w:val="7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поддержки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протокола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TCP/IP.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Пример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вызова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команды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7"/>
          <w:sz w:val="28"/>
          <w:szCs w:val="28"/>
        </w:rPr>
        <w:t>hostname</w:t>
      </w:r>
      <w:proofErr w:type="spellEnd"/>
      <w:r w:rsidRPr="00E10598">
        <w:rPr>
          <w:rFonts w:ascii="Times New Roman" w:hAnsi="Times New Roman" w:cs="Times New Roman"/>
          <w:i/>
          <w:iCs/>
          <w:spacing w:val="-7"/>
          <w:sz w:val="28"/>
          <w:szCs w:val="28"/>
        </w:rPr>
        <w:t>:</w:t>
      </w:r>
    </w:p>
    <w:p w:rsidR="00CE743A" w:rsidRPr="00E10598" w:rsidRDefault="00CE743A" w:rsidP="00CE743A">
      <w:pPr>
        <w:pStyle w:val="ac"/>
        <w:kinsoku w:val="0"/>
        <w:overflowPunct w:val="0"/>
        <w:spacing w:line="275" w:lineRule="exact"/>
        <w:ind w:left="728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C:\Documents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and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Settings\Администратор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&gt;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hostname</w:t>
      </w:r>
      <w:proofErr w:type="spellEnd"/>
    </w:p>
    <w:p w:rsidR="00CE743A" w:rsidRPr="00E10598" w:rsidRDefault="00CE743A" w:rsidP="00CE743A">
      <w:pPr>
        <w:pStyle w:val="ac"/>
        <w:tabs>
          <w:tab w:val="left" w:pos="1553"/>
        </w:tabs>
        <w:kinsoku w:val="0"/>
        <w:overflowPunct w:val="0"/>
        <w:ind w:left="728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3"/>
          <w:sz w:val="28"/>
          <w:szCs w:val="28"/>
        </w:rPr>
        <w:t>1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>.2</w:t>
      </w:r>
      <w:r w:rsidRPr="00E10598">
        <w:rPr>
          <w:rFonts w:ascii="Times New Roman" w:hAnsi="Times New Roman" w:cs="Times New Roman"/>
          <w:b/>
          <w:bCs/>
          <w:i/>
          <w:iCs/>
          <w:spacing w:val="-3"/>
          <w:sz w:val="28"/>
          <w:szCs w:val="28"/>
        </w:rPr>
        <w:t>.</w:t>
      </w:r>
      <w:r w:rsidRPr="00E10598">
        <w:rPr>
          <w:rFonts w:ascii="Times New Roman" w:hAnsi="Times New Roman" w:cs="Times New Roman"/>
          <w:b/>
          <w:bCs/>
          <w:i/>
          <w:iCs/>
          <w:spacing w:val="-3"/>
          <w:sz w:val="28"/>
          <w:szCs w:val="28"/>
        </w:rPr>
        <w:tab/>
      </w: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Утилита</w:t>
      </w:r>
      <w:r w:rsidRPr="00E1059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i/>
          <w:iCs/>
          <w:spacing w:val="-3"/>
          <w:sz w:val="28"/>
          <w:szCs w:val="28"/>
        </w:rPr>
        <w:t>ipconfig</w:t>
      </w:r>
      <w:proofErr w:type="spellEnd"/>
    </w:p>
    <w:p w:rsidR="00CE743A" w:rsidRPr="00E10598" w:rsidRDefault="00CE743A" w:rsidP="00CE743A">
      <w:pPr>
        <w:pStyle w:val="ac"/>
        <w:kinsoku w:val="0"/>
        <w:overflowPunct w:val="0"/>
        <w:ind w:right="101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3"/>
          <w:sz w:val="28"/>
          <w:szCs w:val="28"/>
        </w:rPr>
        <w:t>Выводит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диагностическую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информацию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конфигурации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сети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TCP/IP.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Эта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утил</w:t>
      </w: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и-</w:t>
      </w:r>
      <w:proofErr w:type="gramEnd"/>
      <w:r w:rsidRPr="00E10598"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позволяет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просмотреть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текущую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конфигурацию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IP-адресов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компьютеров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сети.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Синта</w:t>
      </w:r>
      <w:proofErr w:type="gramStart"/>
      <w:r w:rsidRPr="00E10598">
        <w:rPr>
          <w:rFonts w:ascii="Times New Roman" w:hAnsi="Times New Roman" w:cs="Times New Roman"/>
          <w:spacing w:val="-2"/>
          <w:sz w:val="28"/>
          <w:szCs w:val="28"/>
        </w:rPr>
        <w:t>к</w:t>
      </w:r>
      <w:proofErr w:type="spellEnd"/>
      <w:r w:rsidRPr="00E10598">
        <w:rPr>
          <w:rFonts w:ascii="Times New Roman" w:hAnsi="Times New Roman" w:cs="Times New Roman"/>
          <w:spacing w:val="-2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сис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утилиты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ipconfig</w:t>
      </w:r>
      <w:proofErr w:type="spell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:</w:t>
      </w:r>
    </w:p>
    <w:p w:rsidR="00CE743A" w:rsidRPr="00E10598" w:rsidRDefault="00CE743A" w:rsidP="00CE743A">
      <w:pPr>
        <w:pStyle w:val="ac"/>
        <w:kinsoku w:val="0"/>
        <w:overflowPunct w:val="0"/>
        <w:ind w:left="728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ipconfig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[/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all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|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renew</w:t>
      </w:r>
      <w:proofErr w:type="spellEnd"/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[адаптер]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|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release</w:t>
      </w:r>
      <w:proofErr w:type="spellEnd"/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[адаптер]],</w:t>
      </w:r>
    </w:p>
    <w:p w:rsidR="00CE743A" w:rsidRPr="00E10598" w:rsidRDefault="00CE743A" w:rsidP="00CE743A">
      <w:pPr>
        <w:pStyle w:val="ac"/>
        <w:kinsoku w:val="0"/>
        <w:overflowPunct w:val="0"/>
        <w:ind w:right="103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где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all</w:t>
      </w:r>
      <w:proofErr w:type="spellEnd"/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выводит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сведения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хоста,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DNS (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>), типе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узла,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IP-</w:t>
      </w:r>
      <w:r w:rsidRPr="00E10598">
        <w:rPr>
          <w:rFonts w:ascii="Times New Roman" w:hAnsi="Times New Roman" w:cs="Times New Roman"/>
          <w:spacing w:val="7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маршрутизации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др.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Без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этого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параметра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команда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ipconfig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выводит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только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IP-адреса,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ма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1"/>
          <w:sz w:val="28"/>
          <w:szCs w:val="28"/>
        </w:rPr>
        <w:t>ку</w:t>
      </w:r>
      <w:proofErr w:type="spellEnd"/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подсети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основной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шлюз;</w:t>
      </w:r>
    </w:p>
    <w:p w:rsidR="00CE743A" w:rsidRPr="00E10598" w:rsidRDefault="00CE743A" w:rsidP="00CE743A">
      <w:pPr>
        <w:pStyle w:val="ac"/>
        <w:tabs>
          <w:tab w:val="left" w:pos="3966"/>
          <w:tab w:val="left" w:pos="5675"/>
          <w:tab w:val="left" w:pos="8351"/>
        </w:tabs>
        <w:kinsoku w:val="0"/>
        <w:overflowPunct w:val="0"/>
        <w:ind w:right="105" w:firstLine="566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renew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[адаптер]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ab/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z w:val="28"/>
          <w:szCs w:val="28"/>
        </w:rPr>
        <w:tab/>
      </w:r>
      <w:r w:rsidRPr="00E10598">
        <w:rPr>
          <w:rFonts w:ascii="Times New Roman" w:hAnsi="Times New Roman" w:cs="Times New Roman"/>
          <w:spacing w:val="-1"/>
          <w:w w:val="95"/>
          <w:sz w:val="28"/>
          <w:szCs w:val="28"/>
        </w:rPr>
        <w:t>обновляет</w:t>
      </w:r>
      <w:r w:rsidRPr="00E10598">
        <w:rPr>
          <w:rFonts w:ascii="Times New Roman" w:hAnsi="Times New Roman" w:cs="Times New Roman"/>
          <w:spacing w:val="-1"/>
          <w:w w:val="95"/>
          <w:sz w:val="28"/>
          <w:szCs w:val="28"/>
        </w:rPr>
        <w:tab/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параметры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конфигурации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DHCP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(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Dynamic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Configuration</w:t>
      </w:r>
      <w:proofErr w:type="spellEnd"/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Protocol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-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автоматическая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настройка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IP-</w:t>
      </w:r>
      <w:r w:rsidRPr="00E10598">
        <w:rPr>
          <w:rFonts w:ascii="Times New Roman" w:hAnsi="Times New Roman" w:cs="Times New Roman"/>
          <w:spacing w:val="8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адресов).</w:t>
      </w:r>
      <w:r w:rsidRPr="00E10598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возможность  доступна </w:t>
      </w:r>
      <w:r w:rsidRPr="00E10598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только </w:t>
      </w:r>
      <w:r w:rsidRPr="00E10598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на </w:t>
      </w:r>
      <w:r w:rsidRPr="00E10598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компьютерах, 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где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запущена </w:t>
      </w:r>
      <w:r w:rsidRPr="00E10598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2"/>
          <w:sz w:val="28"/>
          <w:szCs w:val="28"/>
        </w:rPr>
        <w:t>слу</w:t>
      </w:r>
      <w:proofErr w:type="gramStart"/>
      <w:r w:rsidRPr="00E10598">
        <w:rPr>
          <w:rFonts w:ascii="Times New Roman" w:hAnsi="Times New Roman" w:cs="Times New Roman"/>
          <w:spacing w:val="2"/>
          <w:sz w:val="28"/>
          <w:szCs w:val="28"/>
        </w:rPr>
        <w:t>ж</w:t>
      </w:r>
      <w:proofErr w:type="spellEnd"/>
      <w:r w:rsidRPr="00E10598">
        <w:rPr>
          <w:rFonts w:ascii="Times New Roman" w:hAnsi="Times New Roman" w:cs="Times New Roman"/>
          <w:spacing w:val="2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DHCP. 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Для 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адаптера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  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имя,</w:t>
      </w:r>
      <w:r w:rsidRPr="00E10598">
        <w:rPr>
          <w:rFonts w:ascii="Times New Roman" w:hAnsi="Times New Roman" w:cs="Times New Roman"/>
          <w:sz w:val="28"/>
          <w:szCs w:val="28"/>
        </w:rPr>
        <w:t xml:space="preserve">  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выводимое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 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к</w:t>
      </w:r>
      <w:proofErr w:type="gramStart"/>
      <w:r w:rsidRPr="00E10598">
        <w:rPr>
          <w:rFonts w:ascii="Times New Roman" w:hAnsi="Times New Roman" w:cs="Times New Roman"/>
          <w:spacing w:val="2"/>
          <w:sz w:val="28"/>
          <w:szCs w:val="28"/>
        </w:rPr>
        <w:t>о-</w:t>
      </w:r>
      <w:proofErr w:type="gramEnd"/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мандой</w:t>
      </w:r>
      <w:proofErr w:type="spellEnd"/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ipconfig</w:t>
      </w:r>
      <w:proofErr w:type="spellEnd"/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без параметров;</w:t>
      </w:r>
    </w:p>
    <w:p w:rsidR="00CE743A" w:rsidRPr="00E10598" w:rsidRDefault="00CE743A" w:rsidP="00CE743A">
      <w:pPr>
        <w:pStyle w:val="ac"/>
        <w:kinsoku w:val="0"/>
        <w:overflowPunct w:val="0"/>
        <w:ind w:right="100" w:firstLine="566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release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[адаптер]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очищает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текущую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конфигурацию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DHCP.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Эта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возможность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>о</w:t>
      </w:r>
      <w:proofErr w:type="gramStart"/>
      <w:r w:rsidRPr="00E10598">
        <w:rPr>
          <w:rFonts w:ascii="Times New Roman" w:hAnsi="Times New Roman" w:cs="Times New Roman"/>
          <w:spacing w:val="5"/>
          <w:sz w:val="28"/>
          <w:szCs w:val="28"/>
        </w:rPr>
        <w:t>т-</w:t>
      </w:r>
      <w:proofErr w:type="gramEnd"/>
      <w:r w:rsidRPr="00E10598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3"/>
          <w:sz w:val="28"/>
          <w:szCs w:val="28"/>
        </w:rPr>
        <w:t>ключает</w:t>
      </w:r>
      <w:proofErr w:type="spellEnd"/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TCP/IP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локальных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компьютерах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доступна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только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клиентах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DHCP.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задания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адаптера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используется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имя,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выводимое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командой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ipconfig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без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параметров.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Pr="00E10598">
        <w:rPr>
          <w:rFonts w:ascii="Times New Roman" w:hAnsi="Times New Roman" w:cs="Times New Roman"/>
          <w:spacing w:val="9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манда</w:t>
      </w:r>
      <w:proofErr w:type="spellEnd"/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часто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используется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перед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перемещением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компьютера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другую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сеть.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После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</w:t>
      </w: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ь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зования</w:t>
      </w:r>
      <w:proofErr w:type="spellEnd"/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утилиты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ipconfig</w:t>
      </w:r>
      <w:proofErr w:type="spellEnd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release</w:t>
      </w:r>
      <w:proofErr w:type="spell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IP-адрес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становиться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доступен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lastRenderedPageBreak/>
        <w:t>назначения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другому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компьютеру.</w:t>
      </w:r>
    </w:p>
    <w:p w:rsidR="00CE743A" w:rsidRPr="00E10598" w:rsidRDefault="00CE743A" w:rsidP="00CE743A">
      <w:pPr>
        <w:pStyle w:val="ac"/>
        <w:kinsoku w:val="0"/>
        <w:overflowPunct w:val="0"/>
        <w:ind w:right="104" w:firstLine="566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Запущенная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без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параметров,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команда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ipconfig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выводит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полную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конфигурацию</w:t>
      </w:r>
      <w:r w:rsidRPr="00E10598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TCP/IP,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включая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IP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адреса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маску</w:t>
      </w:r>
      <w:r w:rsidRPr="00E1059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подсети.</w:t>
      </w:r>
    </w:p>
    <w:p w:rsidR="00CE743A" w:rsidRPr="00E10598" w:rsidRDefault="00CE743A" w:rsidP="00CE743A">
      <w:pPr>
        <w:pStyle w:val="ac"/>
        <w:kinsoku w:val="0"/>
        <w:overflowPunct w:val="0"/>
        <w:spacing w:line="241" w:lineRule="auto"/>
        <w:ind w:left="668" w:right="3250"/>
        <w:rPr>
          <w:rFonts w:ascii="Times New Roman" w:hAnsi="Times New Roman" w:cs="Times New Roman"/>
          <w:i/>
          <w:iCs/>
          <w:spacing w:val="53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Пример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использования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ipconfig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без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>параметров: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C:\Documents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and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Settings\Администратор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&gt;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ipconfig</w:t>
      </w:r>
      <w:proofErr w:type="spellEnd"/>
      <w:r w:rsidRPr="00E10598">
        <w:rPr>
          <w:rFonts w:ascii="Times New Roman" w:hAnsi="Times New Roman" w:cs="Times New Roman"/>
          <w:i/>
          <w:iCs/>
          <w:spacing w:val="53"/>
          <w:sz w:val="28"/>
          <w:szCs w:val="28"/>
        </w:rPr>
        <w:t xml:space="preserve"> </w:t>
      </w:r>
    </w:p>
    <w:p w:rsidR="00CE743A" w:rsidRPr="00E10598" w:rsidRDefault="00CE743A" w:rsidP="00CE743A">
      <w:pPr>
        <w:pStyle w:val="ac"/>
        <w:kinsoku w:val="0"/>
        <w:overflowPunct w:val="0"/>
        <w:spacing w:line="241" w:lineRule="auto"/>
        <w:ind w:left="668" w:right="3250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Настройка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протокола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IP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для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Windows</w:t>
      </w:r>
      <w:proofErr w:type="spellEnd"/>
      <w:r w:rsidRPr="00E10598">
        <w:rPr>
          <w:rFonts w:ascii="Times New Roman" w:hAnsi="Times New Roman" w:cs="Times New Roman"/>
          <w:b/>
          <w:bCs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Подключение</w:t>
      </w:r>
      <w:r w:rsidRPr="00E1059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локальной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сети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E1059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Ethernet</w:t>
      </w:r>
      <w:proofErr w:type="spellEnd"/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адаптер:</w:t>
      </w:r>
    </w:p>
    <w:p w:rsidR="00CE743A" w:rsidRPr="00E10598" w:rsidRDefault="00CE743A" w:rsidP="00CE743A">
      <w:pPr>
        <w:pStyle w:val="1"/>
        <w:tabs>
          <w:tab w:val="left" w:pos="567"/>
          <w:tab w:val="left" w:pos="9639"/>
        </w:tabs>
        <w:kinsoku w:val="0"/>
        <w:overflowPunct w:val="0"/>
        <w:spacing w:before="51"/>
        <w:ind w:right="72"/>
        <w:jc w:val="left"/>
        <w:rPr>
          <w:spacing w:val="45"/>
          <w:szCs w:val="28"/>
        </w:rPr>
      </w:pPr>
      <w:bookmarkStart w:id="5" w:name="_Toc405849707"/>
      <w:bookmarkStart w:id="6" w:name="_Toc405851219"/>
      <w:r w:rsidRPr="00E10598">
        <w:rPr>
          <w:spacing w:val="-2"/>
          <w:szCs w:val="28"/>
        </w:rPr>
        <w:t>DNS-суффикс</w:t>
      </w:r>
      <w:r w:rsidRPr="00E10598">
        <w:rPr>
          <w:spacing w:val="-4"/>
          <w:szCs w:val="28"/>
        </w:rPr>
        <w:t xml:space="preserve"> </w:t>
      </w:r>
      <w:r w:rsidRPr="00E10598">
        <w:rPr>
          <w:spacing w:val="-2"/>
          <w:szCs w:val="28"/>
        </w:rPr>
        <w:t>этого</w:t>
      </w:r>
      <w:r w:rsidRPr="00E10598">
        <w:rPr>
          <w:spacing w:val="-3"/>
          <w:szCs w:val="28"/>
        </w:rPr>
        <w:t xml:space="preserve"> </w:t>
      </w:r>
      <w:r w:rsidRPr="00E10598">
        <w:rPr>
          <w:spacing w:val="-2"/>
          <w:szCs w:val="28"/>
        </w:rPr>
        <w:t>подключения</w:t>
      </w:r>
      <w:proofErr w:type="gramStart"/>
      <w:r w:rsidRPr="00E10598">
        <w:rPr>
          <w:spacing w:val="-3"/>
          <w:szCs w:val="28"/>
        </w:rPr>
        <w:t xml:space="preserve"> </w:t>
      </w:r>
      <w:r w:rsidRPr="00E10598">
        <w:rPr>
          <w:szCs w:val="28"/>
        </w:rPr>
        <w:t>.</w:t>
      </w:r>
      <w:proofErr w:type="gramEnd"/>
      <w:r w:rsidRPr="00E10598">
        <w:rPr>
          <w:spacing w:val="-3"/>
          <w:szCs w:val="28"/>
        </w:rPr>
        <w:t xml:space="preserve"> </w:t>
      </w:r>
      <w:r w:rsidRPr="00E10598">
        <w:rPr>
          <w:szCs w:val="28"/>
        </w:rPr>
        <w:t>. :</w:t>
      </w:r>
      <w:bookmarkEnd w:id="5"/>
      <w:bookmarkEnd w:id="6"/>
      <w:r w:rsidRPr="00E10598">
        <w:rPr>
          <w:spacing w:val="45"/>
          <w:szCs w:val="28"/>
        </w:rPr>
        <w:t xml:space="preserve"> </w:t>
      </w:r>
    </w:p>
    <w:p w:rsidR="00CE743A" w:rsidRPr="00E10598" w:rsidRDefault="00CE743A" w:rsidP="00CE743A">
      <w:pPr>
        <w:pStyle w:val="1"/>
        <w:tabs>
          <w:tab w:val="left" w:pos="567"/>
          <w:tab w:val="left" w:pos="9639"/>
        </w:tabs>
        <w:kinsoku w:val="0"/>
        <w:overflowPunct w:val="0"/>
        <w:spacing w:before="51"/>
        <w:ind w:right="72"/>
        <w:jc w:val="left"/>
        <w:rPr>
          <w:b w:val="0"/>
          <w:bCs w:val="0"/>
          <w:szCs w:val="28"/>
        </w:rPr>
      </w:pPr>
      <w:bookmarkStart w:id="7" w:name="_Toc405849708"/>
      <w:bookmarkStart w:id="8" w:name="_Toc405851220"/>
      <w:r w:rsidRPr="00E10598">
        <w:rPr>
          <w:spacing w:val="-1"/>
          <w:szCs w:val="28"/>
        </w:rPr>
        <w:t>IP-адрес</w:t>
      </w:r>
      <w:r w:rsidRPr="00E10598">
        <w:rPr>
          <w:spacing w:val="54"/>
          <w:szCs w:val="28"/>
        </w:rPr>
        <w:t xml:space="preserve"> </w:t>
      </w:r>
      <w:r w:rsidRPr="00E10598">
        <w:rPr>
          <w:szCs w:val="28"/>
        </w:rPr>
        <w:t>. .</w:t>
      </w:r>
      <w:r w:rsidRPr="00E10598">
        <w:rPr>
          <w:spacing w:val="-3"/>
          <w:szCs w:val="28"/>
        </w:rPr>
        <w:t xml:space="preserve"> </w:t>
      </w:r>
      <w:r w:rsidRPr="00E10598">
        <w:rPr>
          <w:szCs w:val="28"/>
        </w:rPr>
        <w:t>.</w:t>
      </w:r>
      <w:r w:rsidRPr="00E10598">
        <w:rPr>
          <w:spacing w:val="-3"/>
          <w:szCs w:val="28"/>
        </w:rPr>
        <w:t xml:space="preserve"> </w:t>
      </w:r>
      <w:r w:rsidRPr="00E10598">
        <w:rPr>
          <w:szCs w:val="28"/>
        </w:rPr>
        <w:t>.</w:t>
      </w:r>
      <w:r w:rsidRPr="00E10598">
        <w:rPr>
          <w:spacing w:val="-3"/>
          <w:szCs w:val="28"/>
        </w:rPr>
        <w:t xml:space="preserve"> </w:t>
      </w:r>
      <w:r w:rsidRPr="00E10598">
        <w:rPr>
          <w:szCs w:val="28"/>
        </w:rPr>
        <w:t>.</w:t>
      </w:r>
      <w:r w:rsidRPr="00E10598">
        <w:rPr>
          <w:spacing w:val="-3"/>
          <w:szCs w:val="28"/>
        </w:rPr>
        <w:t xml:space="preserve"> </w:t>
      </w:r>
      <w:r w:rsidRPr="00E10598">
        <w:rPr>
          <w:szCs w:val="28"/>
        </w:rPr>
        <w:t>.</w:t>
      </w:r>
      <w:r w:rsidRPr="00E10598">
        <w:rPr>
          <w:spacing w:val="-3"/>
          <w:szCs w:val="28"/>
        </w:rPr>
        <w:t xml:space="preserve"> </w:t>
      </w:r>
      <w:r w:rsidRPr="00E10598">
        <w:rPr>
          <w:szCs w:val="28"/>
        </w:rPr>
        <w:t>. .</w:t>
      </w:r>
      <w:r w:rsidRPr="00E10598">
        <w:rPr>
          <w:spacing w:val="-5"/>
          <w:szCs w:val="28"/>
        </w:rPr>
        <w:t xml:space="preserve"> </w:t>
      </w:r>
      <w:r w:rsidRPr="00E10598">
        <w:rPr>
          <w:szCs w:val="28"/>
        </w:rPr>
        <w:t>. .</w:t>
      </w:r>
      <w:r w:rsidRPr="00E10598">
        <w:rPr>
          <w:spacing w:val="-3"/>
          <w:szCs w:val="28"/>
        </w:rPr>
        <w:t xml:space="preserve"> </w:t>
      </w:r>
      <w:r w:rsidRPr="00E10598">
        <w:rPr>
          <w:szCs w:val="28"/>
        </w:rPr>
        <w:t>.</w:t>
      </w:r>
      <w:r w:rsidRPr="00E10598">
        <w:rPr>
          <w:spacing w:val="-3"/>
          <w:szCs w:val="28"/>
        </w:rPr>
        <w:t xml:space="preserve"> </w:t>
      </w:r>
      <w:r w:rsidRPr="00E10598">
        <w:rPr>
          <w:szCs w:val="28"/>
        </w:rPr>
        <w:t>.</w:t>
      </w:r>
      <w:proofErr w:type="gramStart"/>
      <w:r w:rsidRPr="00E10598">
        <w:rPr>
          <w:szCs w:val="28"/>
        </w:rPr>
        <w:t xml:space="preserve"> :</w:t>
      </w:r>
      <w:proofErr w:type="gramEnd"/>
      <w:r w:rsidRPr="00E10598">
        <w:rPr>
          <w:spacing w:val="-4"/>
          <w:szCs w:val="28"/>
        </w:rPr>
        <w:t xml:space="preserve"> </w:t>
      </w:r>
      <w:r w:rsidRPr="00E10598">
        <w:rPr>
          <w:spacing w:val="-2"/>
          <w:szCs w:val="28"/>
        </w:rPr>
        <w:t>10.10.11.70</w:t>
      </w:r>
      <w:bookmarkEnd w:id="7"/>
      <w:bookmarkEnd w:id="8"/>
    </w:p>
    <w:p w:rsidR="00CE743A" w:rsidRPr="00E10598" w:rsidRDefault="00CE743A" w:rsidP="00CE743A">
      <w:pPr>
        <w:pStyle w:val="ac"/>
        <w:tabs>
          <w:tab w:val="left" w:pos="567"/>
          <w:tab w:val="left" w:pos="9639"/>
        </w:tabs>
        <w:kinsoku w:val="0"/>
        <w:overflowPunct w:val="0"/>
        <w:ind w:right="72" w:firstLine="709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Маска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подсети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 .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E1059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255.255.252.0</w:t>
      </w:r>
    </w:p>
    <w:p w:rsidR="00CE743A" w:rsidRPr="00E10598" w:rsidRDefault="00CE743A" w:rsidP="00CE743A">
      <w:pPr>
        <w:pStyle w:val="ac"/>
        <w:tabs>
          <w:tab w:val="left" w:pos="567"/>
          <w:tab w:val="left" w:pos="9639"/>
        </w:tabs>
        <w:kinsoku w:val="0"/>
        <w:overflowPunct w:val="0"/>
        <w:ind w:right="72" w:firstLine="709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Основной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шлюз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. .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 .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E1059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10.10.10.1</w:t>
      </w:r>
    </w:p>
    <w:p w:rsidR="00CE743A" w:rsidRPr="00E10598" w:rsidRDefault="00CE743A" w:rsidP="00CE743A">
      <w:pPr>
        <w:pStyle w:val="ac"/>
        <w:kinsoku w:val="0"/>
        <w:overflowPunct w:val="0"/>
        <w:rPr>
          <w:rFonts w:ascii="Times New Roman" w:hAnsi="Times New Roman" w:cs="Times New Roman"/>
          <w:b/>
          <w:bCs/>
          <w:sz w:val="28"/>
          <w:szCs w:val="28"/>
        </w:rPr>
      </w:pPr>
    </w:p>
    <w:p w:rsidR="00CE743A" w:rsidRPr="00E10598" w:rsidRDefault="00CE743A" w:rsidP="00447062">
      <w:pPr>
        <w:pStyle w:val="ac"/>
        <w:numPr>
          <w:ilvl w:val="1"/>
          <w:numId w:val="3"/>
        </w:numPr>
        <w:tabs>
          <w:tab w:val="left" w:pos="1086"/>
        </w:tabs>
        <w:suppressAutoHyphens w:val="0"/>
        <w:kinsoku w:val="0"/>
        <w:overflowPunct w:val="0"/>
        <w:autoSpaceDE w:val="0"/>
        <w:autoSpaceDN w:val="0"/>
        <w:adjustRightInd w:val="0"/>
        <w:spacing w:after="0" w:line="274" w:lineRule="exact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Утилита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i/>
          <w:iCs/>
          <w:spacing w:val="-2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i/>
          <w:iCs/>
          <w:spacing w:val="-2"/>
          <w:sz w:val="28"/>
          <w:szCs w:val="28"/>
        </w:rPr>
        <w:t>view</w:t>
      </w:r>
      <w:proofErr w:type="spellEnd"/>
    </w:p>
    <w:p w:rsidR="00CE743A" w:rsidRPr="00E10598" w:rsidRDefault="00CE743A" w:rsidP="00CE743A">
      <w:pPr>
        <w:pStyle w:val="ac"/>
        <w:kinsoku w:val="0"/>
        <w:overflowPunct w:val="0"/>
        <w:ind w:right="128" w:firstLine="566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3"/>
          <w:sz w:val="28"/>
          <w:szCs w:val="28"/>
        </w:rPr>
        <w:t>Просматривает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доменов,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компьютеров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общих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ресурсов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данном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компьютере.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Синтаксис утилиты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netview</w:t>
      </w:r>
      <w:proofErr w:type="spellEnd"/>
      <w:r w:rsidRPr="00E10598">
        <w:rPr>
          <w:rFonts w:ascii="Times New Roman" w:hAnsi="Times New Roman" w:cs="Times New Roman"/>
          <w:i/>
          <w:iCs/>
          <w:spacing w:val="-1"/>
          <w:position w:val="-3"/>
          <w:sz w:val="28"/>
          <w:szCs w:val="28"/>
        </w:rPr>
        <w:t>:</w:t>
      </w:r>
    </w:p>
    <w:p w:rsidR="00CE743A" w:rsidRPr="00E10598" w:rsidRDefault="00CE743A" w:rsidP="00CE743A">
      <w:pPr>
        <w:pStyle w:val="ac"/>
        <w:kinsoku w:val="0"/>
        <w:overflowPunct w:val="0"/>
        <w:ind w:right="128" w:firstLine="566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i/>
          <w:iCs/>
          <w:spacing w:val="-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view</w:t>
      </w:r>
      <w:proofErr w:type="spellEnd"/>
      <w:r w:rsidRPr="00E10598">
        <w:rPr>
          <w:rFonts w:ascii="Times New Roman" w:hAnsi="Times New Roman" w:cs="Times New Roman"/>
          <w:i/>
          <w:iCs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>[\\компьютер</w:t>
      </w:r>
      <w:r w:rsidRPr="00E10598">
        <w:rPr>
          <w:rFonts w:ascii="Times New Roman" w:hAnsi="Times New Roman" w:cs="Times New Roman"/>
          <w:i/>
          <w:iCs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|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>domain</w:t>
      </w:r>
      <w:proofErr w:type="spellEnd"/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>[: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домен]];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6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i/>
          <w:iCs/>
          <w:spacing w:val="2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6"/>
          <w:sz w:val="28"/>
          <w:szCs w:val="28"/>
        </w:rPr>
        <w:t>view</w:t>
      </w:r>
      <w:proofErr w:type="spellEnd"/>
      <w:r w:rsidRPr="00E10598">
        <w:rPr>
          <w:rFonts w:ascii="Times New Roman" w:hAnsi="Times New Roman" w:cs="Times New Roman"/>
          <w:i/>
          <w:iCs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9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i/>
          <w:iCs/>
          <w:spacing w:val="9"/>
          <w:sz w:val="28"/>
          <w:szCs w:val="28"/>
        </w:rPr>
        <w:t>network:nw</w:t>
      </w:r>
      <w:proofErr w:type="spellEnd"/>
      <w:r w:rsidRPr="00E10598">
        <w:rPr>
          <w:rFonts w:ascii="Times New Roman" w:hAnsi="Times New Roman" w:cs="Times New Roman"/>
          <w:i/>
          <w:iCs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>[\\компьютер]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11"/>
          <w:sz w:val="28"/>
          <w:szCs w:val="28"/>
        </w:rPr>
        <w:t>и</w:t>
      </w:r>
      <w:proofErr w:type="gramStart"/>
      <w:r w:rsidRPr="00E10598">
        <w:rPr>
          <w:rFonts w:ascii="Times New Roman" w:hAnsi="Times New Roman" w:cs="Times New Roman"/>
          <w:spacing w:val="11"/>
          <w:sz w:val="28"/>
          <w:szCs w:val="28"/>
        </w:rPr>
        <w:t>с</w:t>
      </w:r>
      <w:proofErr w:type="spellEnd"/>
      <w:r w:rsidRPr="00E10598">
        <w:rPr>
          <w:rFonts w:ascii="Times New Roman" w:hAnsi="Times New Roman" w:cs="Times New Roman"/>
          <w:spacing w:val="11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spacing w:val="10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>пользуется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>сетях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Novell</w:t>
      </w:r>
      <w:proofErr w:type="spellEnd"/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NetWare</w:t>
      </w:r>
      <w:proofErr w:type="spellEnd"/>
      <w:r w:rsidRPr="00E10598">
        <w:rPr>
          <w:rFonts w:ascii="Times New Roman" w:hAnsi="Times New Roman" w:cs="Times New Roman"/>
          <w:spacing w:val="-2"/>
          <w:sz w:val="28"/>
          <w:szCs w:val="28"/>
        </w:rPr>
        <w:t>,</w:t>
      </w: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где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\\компьютер</w:t>
      </w:r>
      <w:r w:rsidRPr="00E10598">
        <w:rPr>
          <w:rFonts w:ascii="Times New Roman" w:hAnsi="Times New Roman" w:cs="Times New Roman"/>
          <w:i/>
          <w:iCs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задает имя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компьютера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просмотра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общих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ресурсов;</w:t>
      </w:r>
    </w:p>
    <w:p w:rsidR="00CE743A" w:rsidRPr="00E10598" w:rsidRDefault="00CE743A" w:rsidP="00CE743A">
      <w:pPr>
        <w:pStyle w:val="ac"/>
        <w:kinsoku w:val="0"/>
        <w:overflowPunct w:val="0"/>
        <w:ind w:right="115" w:firstLine="566"/>
        <w:rPr>
          <w:rFonts w:ascii="Times New Roman" w:hAnsi="Times New Roman" w:cs="Times New Roman"/>
          <w:spacing w:val="-5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>domain</w:t>
      </w:r>
      <w:proofErr w:type="spellEnd"/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>[: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домен]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задает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домен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(рабочую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группу),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которого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выводится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spacing w:val="6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компьютеров.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параметр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указан,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выводятся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сведения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обо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всех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>сети;</w:t>
      </w:r>
    </w:p>
    <w:p w:rsidR="00CE743A" w:rsidRPr="00E10598" w:rsidRDefault="00CE743A" w:rsidP="00CE743A">
      <w:pPr>
        <w:pStyle w:val="ac"/>
        <w:kinsoku w:val="0"/>
        <w:overflowPunct w:val="0"/>
        <w:ind w:right="109" w:firstLine="566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network:nw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выводит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все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доступные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серверы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сети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Novell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NetWare</w:t>
      </w:r>
      <w:proofErr w:type="spellEnd"/>
      <w:r w:rsidRPr="00E10598">
        <w:rPr>
          <w:rFonts w:ascii="Times New Roman" w:hAnsi="Times New Roman" w:cs="Times New Roman"/>
          <w:spacing w:val="-2"/>
          <w:sz w:val="28"/>
          <w:szCs w:val="28"/>
        </w:rPr>
        <w:t>.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указано</w:t>
      </w:r>
      <w:r w:rsidRPr="00E10598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компьютера,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выводится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его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сети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NetWare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>.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помощью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этого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ключа</w:t>
      </w:r>
      <w:r w:rsidRPr="00E10598">
        <w:rPr>
          <w:rFonts w:ascii="Times New Roman" w:hAnsi="Times New Roman" w:cs="Times New Roman"/>
          <w:spacing w:val="8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могут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быть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просмотрены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ресурсы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других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локальных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сетях.</w:t>
      </w:r>
    </w:p>
    <w:p w:rsidR="00CE743A" w:rsidRPr="00E10598" w:rsidRDefault="00CE743A" w:rsidP="00CE743A">
      <w:pPr>
        <w:pStyle w:val="ac"/>
        <w:kinsoku w:val="0"/>
        <w:overflowPunct w:val="0"/>
        <w:ind w:right="128" w:firstLine="566"/>
        <w:rPr>
          <w:rFonts w:ascii="Times New Roman" w:hAnsi="Times New Roman" w:cs="Times New Roman"/>
          <w:spacing w:val="-3"/>
          <w:sz w:val="28"/>
          <w:szCs w:val="28"/>
        </w:rPr>
      </w:pPr>
      <w:r w:rsidRPr="00E10598">
        <w:rPr>
          <w:rFonts w:ascii="Times New Roman" w:hAnsi="Times New Roman" w:cs="Times New Roman"/>
          <w:spacing w:val="1"/>
          <w:sz w:val="28"/>
          <w:szCs w:val="28"/>
        </w:rPr>
        <w:t>Вызванная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без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параметров,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утилита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выводит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компьютеров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текущем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дом</w:t>
      </w:r>
      <w:proofErr w:type="gramStart"/>
      <w:r w:rsidRPr="00E10598">
        <w:rPr>
          <w:rFonts w:ascii="Times New Roman" w:hAnsi="Times New Roman" w:cs="Times New Roman"/>
          <w:spacing w:val="-2"/>
          <w:sz w:val="28"/>
          <w:szCs w:val="28"/>
        </w:rPr>
        <w:t>е-</w:t>
      </w:r>
      <w:proofErr w:type="gramEnd"/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(рабочей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группе).</w:t>
      </w:r>
    </w:p>
    <w:p w:rsidR="00CE743A" w:rsidRPr="00E10598" w:rsidRDefault="00CE743A" w:rsidP="00CE743A">
      <w:pPr>
        <w:pStyle w:val="ac"/>
        <w:kinsoku w:val="0"/>
        <w:overflowPunct w:val="0"/>
        <w:rPr>
          <w:rFonts w:ascii="Times New Roman" w:hAnsi="Times New Roman" w:cs="Times New Roman"/>
          <w:sz w:val="28"/>
          <w:szCs w:val="28"/>
        </w:rPr>
      </w:pP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color w:val="000000"/>
          <w:sz w:val="28"/>
          <w:szCs w:val="28"/>
        </w:rPr>
      </w:pP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Пример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параметром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color w:val="0000FF"/>
          <w:spacing w:val="-3"/>
          <w:sz w:val="28"/>
          <w:szCs w:val="28"/>
        </w:rPr>
        <w:t>\\компьютер</w:t>
      </w:r>
      <w:r w:rsidRPr="00E10598">
        <w:rPr>
          <w:rFonts w:ascii="Times New Roman" w:hAnsi="Times New Roman" w:cs="Times New Roman"/>
          <w:i/>
          <w:iCs/>
          <w:color w:val="000000"/>
          <w:spacing w:val="-3"/>
          <w:sz w:val="28"/>
          <w:szCs w:val="28"/>
        </w:rPr>
        <w:t>:</w:t>
      </w:r>
    </w:p>
    <w:p w:rsidR="00CE743A" w:rsidRPr="00E10598" w:rsidRDefault="00CE743A" w:rsidP="00CE743A">
      <w:pPr>
        <w:pStyle w:val="ac"/>
        <w:kinsoku w:val="0"/>
        <w:overflowPunct w:val="0"/>
        <w:rPr>
          <w:rFonts w:ascii="Times New Roman" w:hAnsi="Times New Roman" w:cs="Times New Roman"/>
          <w:i/>
          <w:iCs/>
          <w:sz w:val="28"/>
          <w:szCs w:val="28"/>
        </w:rPr>
      </w:pPr>
    </w:p>
    <w:p w:rsidR="00CE743A" w:rsidRPr="00601901" w:rsidRDefault="00CE743A" w:rsidP="00CE743A">
      <w:pPr>
        <w:pStyle w:val="ac"/>
        <w:kinsoku w:val="0"/>
        <w:overflowPunct w:val="0"/>
        <w:ind w:left="668" w:right="1262" w:firstLine="57"/>
        <w:rPr>
          <w:rFonts w:ascii="Times New Roman" w:hAnsi="Times New Roman" w:cs="Times New Roman"/>
          <w:sz w:val="28"/>
          <w:szCs w:val="28"/>
          <w:lang w:val="en-US"/>
        </w:rPr>
      </w:pPr>
      <w:r w:rsidRPr="00601901">
        <w:rPr>
          <w:rFonts w:ascii="Times New Roman" w:hAnsi="Times New Roman" w:cs="Times New Roman"/>
          <w:i/>
          <w:iCs/>
          <w:spacing w:val="-1"/>
          <w:sz w:val="28"/>
          <w:szCs w:val="28"/>
          <w:lang w:val="en-US"/>
        </w:rPr>
        <w:t>C:\Documents</w:t>
      </w:r>
      <w:r w:rsidRPr="0060190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and </w:t>
      </w:r>
      <w:r w:rsidRPr="00601901">
        <w:rPr>
          <w:rFonts w:ascii="Times New Roman" w:hAnsi="Times New Roman" w:cs="Times New Roman"/>
          <w:i/>
          <w:iCs/>
          <w:spacing w:val="-1"/>
          <w:sz w:val="28"/>
          <w:szCs w:val="28"/>
          <w:lang w:val="en-US"/>
        </w:rPr>
        <w:t>Settings\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Администратор</w:t>
      </w:r>
      <w:r w:rsidRPr="00601901">
        <w:rPr>
          <w:rFonts w:ascii="Times New Roman" w:hAnsi="Times New Roman" w:cs="Times New Roman"/>
          <w:i/>
          <w:iCs/>
          <w:spacing w:val="-1"/>
          <w:sz w:val="28"/>
          <w:szCs w:val="28"/>
          <w:lang w:val="en-US"/>
        </w:rPr>
        <w:t>&gt;net</w:t>
      </w:r>
      <w:r w:rsidRPr="0060190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601901">
        <w:rPr>
          <w:rFonts w:ascii="Times New Roman" w:hAnsi="Times New Roman" w:cs="Times New Roman"/>
          <w:i/>
          <w:iCs/>
          <w:spacing w:val="-1"/>
          <w:sz w:val="28"/>
          <w:szCs w:val="28"/>
          <w:lang w:val="en-US"/>
        </w:rPr>
        <w:t>view</w:t>
      </w:r>
      <w:r w:rsidRPr="0060190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\\-</w:t>
      </w:r>
      <w:r w:rsidRPr="00601901">
        <w:rPr>
          <w:rFonts w:ascii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601901">
        <w:rPr>
          <w:rFonts w:ascii="Times New Roman" w:hAnsi="Times New Roman" w:cs="Times New Roman"/>
          <w:i/>
          <w:iCs/>
          <w:sz w:val="28"/>
          <w:szCs w:val="28"/>
          <w:lang w:val="en-US"/>
        </w:rPr>
        <w:t>/Domain</w:t>
      </w:r>
      <w:proofErr w:type="gramStart"/>
      <w:r w:rsidRPr="00601901">
        <w:rPr>
          <w:rFonts w:ascii="Times New Roman" w:hAnsi="Times New Roman" w:cs="Times New Roman"/>
          <w:i/>
          <w:iCs/>
          <w:sz w:val="28"/>
          <w:szCs w:val="28"/>
          <w:lang w:val="en-US"/>
        </w:rPr>
        <w:t>:Lab</w:t>
      </w:r>
      <w:proofErr w:type="gramEnd"/>
      <w:r w:rsidRPr="00601901">
        <w:rPr>
          <w:rFonts w:ascii="Times New Roman" w:hAnsi="Times New Roman" w:cs="Times New Roman"/>
          <w:i/>
          <w:iCs/>
          <w:sz w:val="28"/>
          <w:szCs w:val="28"/>
          <w:lang w:val="en-US"/>
        </w:rPr>
        <w:t>-261</w:t>
      </w:r>
      <w:r w:rsidRPr="00601901">
        <w:rPr>
          <w:rFonts w:ascii="Times New Roman" w:hAnsi="Times New Roman" w:cs="Times New Roman"/>
          <w:i/>
          <w:iCs/>
          <w:spacing w:val="69"/>
          <w:sz w:val="28"/>
          <w:szCs w:val="28"/>
          <w:lang w:val="en-US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Общие</w:t>
      </w:r>
      <w:r w:rsidRPr="00601901">
        <w:rPr>
          <w:rFonts w:ascii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ресурсы</w:t>
      </w:r>
      <w:r w:rsidRPr="0060190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Pr="00601901">
        <w:rPr>
          <w:rFonts w:ascii="Times New Roman" w:hAnsi="Times New Roman" w:cs="Times New Roman"/>
          <w:i/>
          <w:iCs/>
          <w:spacing w:val="1"/>
          <w:sz w:val="28"/>
          <w:szCs w:val="28"/>
          <w:lang w:val="en-US"/>
        </w:rPr>
        <w:t xml:space="preserve"> </w:t>
      </w:r>
      <w:r w:rsidRPr="00601901">
        <w:rPr>
          <w:rFonts w:ascii="Times New Roman" w:hAnsi="Times New Roman" w:cs="Times New Roman"/>
          <w:i/>
          <w:iCs/>
          <w:sz w:val="28"/>
          <w:szCs w:val="28"/>
          <w:lang w:val="en-US"/>
        </w:rPr>
        <w:t>\\-</w:t>
      </w:r>
    </w:p>
    <w:p w:rsidR="00CE743A" w:rsidRPr="00601901" w:rsidRDefault="00CE743A" w:rsidP="00CE743A">
      <w:pPr>
        <w:pStyle w:val="ac"/>
        <w:kinsoku w:val="0"/>
        <w:overflowPunct w:val="0"/>
        <w:spacing w:before="5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CE743A" w:rsidRPr="00E10598" w:rsidRDefault="00CE743A" w:rsidP="00CE743A">
      <w:pPr>
        <w:pStyle w:val="1"/>
        <w:kinsoku w:val="0"/>
        <w:overflowPunct w:val="0"/>
        <w:ind w:left="668"/>
        <w:rPr>
          <w:b w:val="0"/>
          <w:bCs w:val="0"/>
          <w:szCs w:val="28"/>
        </w:rPr>
      </w:pPr>
      <w:bookmarkStart w:id="9" w:name="_Toc405849709"/>
      <w:bookmarkStart w:id="10" w:name="_Toc405851221"/>
      <w:r w:rsidRPr="00E10598">
        <w:rPr>
          <w:szCs w:val="28"/>
        </w:rPr>
        <w:t xml:space="preserve">Имя </w:t>
      </w:r>
      <w:r w:rsidRPr="00E10598">
        <w:rPr>
          <w:spacing w:val="-1"/>
          <w:szCs w:val="28"/>
        </w:rPr>
        <w:t>общего</w:t>
      </w:r>
      <w:r w:rsidRPr="00E10598">
        <w:rPr>
          <w:szCs w:val="28"/>
        </w:rPr>
        <w:t xml:space="preserve"> </w:t>
      </w:r>
      <w:r w:rsidRPr="00E10598">
        <w:rPr>
          <w:spacing w:val="-1"/>
          <w:szCs w:val="28"/>
        </w:rPr>
        <w:t>ресурса</w:t>
      </w:r>
      <w:r w:rsidRPr="00E10598">
        <w:rPr>
          <w:szCs w:val="28"/>
        </w:rPr>
        <w:t xml:space="preserve"> </w:t>
      </w:r>
      <w:r w:rsidRPr="00E10598">
        <w:rPr>
          <w:spacing w:val="3"/>
          <w:szCs w:val="28"/>
        </w:rPr>
        <w:t xml:space="preserve"> </w:t>
      </w:r>
      <w:r w:rsidRPr="00E10598">
        <w:rPr>
          <w:szCs w:val="28"/>
        </w:rPr>
        <w:t>Тип</w:t>
      </w:r>
      <w:proofErr w:type="gramStart"/>
      <w:r w:rsidRPr="00E10598">
        <w:rPr>
          <w:szCs w:val="28"/>
        </w:rPr>
        <w:t xml:space="preserve">  </w:t>
      </w:r>
      <w:r w:rsidRPr="00E10598">
        <w:rPr>
          <w:spacing w:val="1"/>
          <w:szCs w:val="28"/>
        </w:rPr>
        <w:t xml:space="preserve"> </w:t>
      </w:r>
      <w:r w:rsidRPr="00E10598">
        <w:rPr>
          <w:spacing w:val="-1"/>
          <w:szCs w:val="28"/>
        </w:rPr>
        <w:t>И</w:t>
      </w:r>
      <w:proofErr w:type="gramEnd"/>
      <w:r w:rsidRPr="00E10598">
        <w:rPr>
          <w:spacing w:val="-1"/>
          <w:szCs w:val="28"/>
        </w:rPr>
        <w:t>спользуется</w:t>
      </w:r>
      <w:r w:rsidRPr="00E10598">
        <w:rPr>
          <w:szCs w:val="28"/>
        </w:rPr>
        <w:t xml:space="preserve"> как </w:t>
      </w:r>
      <w:r w:rsidRPr="00E10598">
        <w:rPr>
          <w:spacing w:val="2"/>
          <w:szCs w:val="28"/>
        </w:rPr>
        <w:t xml:space="preserve"> </w:t>
      </w:r>
      <w:r w:rsidRPr="00E10598">
        <w:rPr>
          <w:spacing w:val="-1"/>
          <w:szCs w:val="28"/>
        </w:rPr>
        <w:t>Комментарий</w:t>
      </w:r>
      <w:bookmarkEnd w:id="9"/>
      <w:bookmarkEnd w:id="10"/>
    </w:p>
    <w:p w:rsidR="00CE743A" w:rsidRPr="00E10598" w:rsidRDefault="00CE743A" w:rsidP="00CE743A">
      <w:pPr>
        <w:pStyle w:val="ac"/>
        <w:tabs>
          <w:tab w:val="left" w:pos="2488"/>
        </w:tabs>
        <w:kinsoku w:val="0"/>
        <w:overflowPunct w:val="0"/>
        <w:ind w:left="668" w:right="3406" w:firstLine="60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--------------------------------------------------------------------</w:t>
      </w:r>
      <w:r w:rsidRPr="00E10598">
        <w:rPr>
          <w:rFonts w:ascii="Times New Roman" w:hAnsi="Times New Roman" w:cs="Times New Roman"/>
          <w:b/>
          <w:bCs/>
          <w:spacing w:val="8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NONE (H)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ab/>
        <w:t>Диск</w:t>
      </w: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Команда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выполнена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успешно.</w:t>
      </w:r>
    </w:p>
    <w:p w:rsidR="00CE743A" w:rsidRPr="00E10598" w:rsidRDefault="00CE743A" w:rsidP="00CE743A">
      <w:pPr>
        <w:pStyle w:val="ac"/>
        <w:kinsoku w:val="0"/>
        <w:overflowPunct w:val="0"/>
        <w:rPr>
          <w:rFonts w:ascii="Times New Roman" w:hAnsi="Times New Roman" w:cs="Times New Roman"/>
          <w:b/>
          <w:bCs/>
          <w:sz w:val="28"/>
          <w:szCs w:val="28"/>
        </w:rPr>
      </w:pPr>
    </w:p>
    <w:p w:rsidR="00CE743A" w:rsidRPr="00E10598" w:rsidRDefault="00CE743A" w:rsidP="00447062">
      <w:pPr>
        <w:pStyle w:val="ac"/>
        <w:numPr>
          <w:ilvl w:val="1"/>
          <w:numId w:val="3"/>
        </w:numPr>
        <w:tabs>
          <w:tab w:val="left" w:pos="1086"/>
        </w:tabs>
        <w:suppressAutoHyphens w:val="0"/>
        <w:kinsoku w:val="0"/>
        <w:overflowPunct w:val="0"/>
        <w:autoSpaceDE w:val="0"/>
        <w:autoSpaceDN w:val="0"/>
        <w:adjustRightInd w:val="0"/>
        <w:spacing w:after="0" w:line="274" w:lineRule="exact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Утилита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iCs/>
          <w:spacing w:val="-1"/>
          <w:sz w:val="28"/>
          <w:szCs w:val="28"/>
        </w:rPr>
        <w:t>ping</w:t>
      </w:r>
      <w:proofErr w:type="spellEnd"/>
    </w:p>
    <w:p w:rsidR="00CE743A" w:rsidRPr="00E10598" w:rsidRDefault="00CE743A" w:rsidP="00CE743A">
      <w:pPr>
        <w:pStyle w:val="ac"/>
        <w:kinsoku w:val="0"/>
        <w:overflowPunct w:val="0"/>
        <w:ind w:right="128" w:firstLine="566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1"/>
          <w:sz w:val="28"/>
          <w:szCs w:val="28"/>
        </w:rPr>
        <w:t>Проверяет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соединения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удаленным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компьютером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компьютерами.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Эта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команда</w:t>
      </w:r>
      <w:r w:rsidRPr="00E10598">
        <w:rPr>
          <w:rFonts w:ascii="Times New Roman" w:hAnsi="Times New Roman" w:cs="Times New Roman"/>
          <w:spacing w:val="6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доступна </w:t>
      </w:r>
      <w:r w:rsidRPr="00E10598">
        <w:rPr>
          <w:rFonts w:ascii="Times New Roman" w:hAnsi="Times New Roman" w:cs="Times New Roman"/>
          <w:sz w:val="28"/>
          <w:szCs w:val="28"/>
        </w:rPr>
        <w:t xml:space="preserve">только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после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установки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поддержки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протокола TCP/IP.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Синтаксис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утилиты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ping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:</w:t>
      </w:r>
    </w:p>
    <w:p w:rsidR="00CE743A" w:rsidRPr="00E10598" w:rsidRDefault="00CE743A" w:rsidP="00CE743A">
      <w:pPr>
        <w:pStyle w:val="ac"/>
        <w:kinsoku w:val="0"/>
        <w:overflowPunct w:val="0"/>
        <w:ind w:right="128" w:firstLine="566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E10598">
        <w:rPr>
          <w:rFonts w:ascii="Times New Roman" w:hAnsi="Times New Roman" w:cs="Times New Roman"/>
          <w:i/>
          <w:iCs/>
          <w:spacing w:val="4"/>
          <w:sz w:val="28"/>
          <w:szCs w:val="28"/>
        </w:rPr>
        <w:t>ping</w:t>
      </w:r>
      <w:proofErr w:type="spellEnd"/>
      <w:r w:rsidRPr="00E10598">
        <w:rPr>
          <w:rFonts w:ascii="Times New Roman" w:hAnsi="Times New Roman" w:cs="Times New Roman"/>
          <w:i/>
          <w:iCs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t</w:t>
      </w:r>
      <w:proofErr w:type="spellEnd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]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a</w:t>
      </w:r>
      <w:proofErr w:type="spellEnd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]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4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4"/>
          <w:sz w:val="28"/>
          <w:szCs w:val="28"/>
        </w:rPr>
        <w:t>n</w:t>
      </w:r>
      <w:proofErr w:type="spellEnd"/>
      <w:r w:rsidRPr="00E10598">
        <w:rPr>
          <w:rFonts w:ascii="Times New Roman" w:hAnsi="Times New Roman" w:cs="Times New Roman"/>
          <w:i/>
          <w:iCs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счетчик]</w:t>
      </w:r>
      <w:r w:rsidRPr="00E10598">
        <w:rPr>
          <w:rFonts w:ascii="Times New Roman" w:hAnsi="Times New Roman" w:cs="Times New Roman"/>
          <w:i/>
          <w:iCs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spacing w:val="3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spacing w:val="3"/>
          <w:sz w:val="28"/>
          <w:szCs w:val="28"/>
        </w:rPr>
        <w:t>l</w:t>
      </w:r>
      <w:proofErr w:type="spellEnd"/>
      <w:r w:rsidRPr="00E10598">
        <w:rPr>
          <w:rFonts w:ascii="Times New Roman" w:hAnsi="Times New Roman" w:cs="Times New Roman"/>
          <w:i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длина]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f</w:t>
      </w:r>
      <w:proofErr w:type="spellEnd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]</w:t>
      </w:r>
      <w:r w:rsidRPr="00E10598">
        <w:rPr>
          <w:rFonts w:ascii="Times New Roman" w:hAnsi="Times New Roman" w:cs="Times New Roman"/>
          <w:i/>
          <w:iCs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spacing w:val="3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spacing w:val="3"/>
          <w:sz w:val="28"/>
          <w:szCs w:val="28"/>
        </w:rPr>
        <w:t>i</w:t>
      </w:r>
      <w:proofErr w:type="spellEnd"/>
      <w:r w:rsidRPr="00E10598">
        <w:rPr>
          <w:rFonts w:ascii="Times New Roman" w:hAnsi="Times New Roman" w:cs="Times New Roman"/>
          <w:i/>
          <w:spacing w:val="1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ttl</w:t>
      </w:r>
      <w:proofErr w:type="spellEnd"/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]</w:t>
      </w:r>
      <w:r w:rsidRPr="00E10598">
        <w:rPr>
          <w:rFonts w:ascii="Times New Roman" w:hAnsi="Times New Roman" w:cs="Times New Roman"/>
          <w:i/>
          <w:iCs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spacing w:val="3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spacing w:val="3"/>
          <w:sz w:val="28"/>
          <w:szCs w:val="28"/>
        </w:rPr>
        <w:t>v</w:t>
      </w:r>
      <w:proofErr w:type="spellEnd"/>
      <w:r w:rsidRPr="00E10598">
        <w:rPr>
          <w:rFonts w:ascii="Times New Roman" w:hAnsi="Times New Roman" w:cs="Times New Roman"/>
          <w:i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тип]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4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4"/>
          <w:sz w:val="28"/>
          <w:szCs w:val="28"/>
        </w:rPr>
        <w:t>r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счетчик]</w:t>
      </w:r>
      <w:r w:rsidRPr="00E10598">
        <w:rPr>
          <w:rFonts w:ascii="Times New Roman" w:hAnsi="Times New Roman" w:cs="Times New Roman"/>
          <w:i/>
          <w:iCs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spacing w:val="3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s</w:t>
      </w:r>
      <w:proofErr w:type="spellEnd"/>
      <w:r w:rsidRPr="00E10598">
        <w:rPr>
          <w:rFonts w:ascii="Times New Roman" w:hAnsi="Times New Roman" w:cs="Times New Roman"/>
          <w:i/>
          <w:iCs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9"/>
          <w:sz w:val="28"/>
          <w:szCs w:val="28"/>
        </w:rPr>
        <w:t>число]</w:t>
      </w:r>
      <w:r w:rsidRPr="00E10598">
        <w:rPr>
          <w:rFonts w:ascii="Times New Roman" w:hAnsi="Times New Roman" w:cs="Times New Roman"/>
          <w:i/>
          <w:iCs/>
          <w:spacing w:val="7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0"/>
          <w:sz w:val="28"/>
          <w:szCs w:val="28"/>
        </w:rPr>
        <w:t>[[-</w:t>
      </w:r>
      <w:proofErr w:type="spellStart"/>
      <w:r w:rsidRPr="00E10598">
        <w:rPr>
          <w:rFonts w:ascii="Times New Roman" w:hAnsi="Times New Roman" w:cs="Times New Roman"/>
          <w:i/>
          <w:iCs/>
          <w:spacing w:val="10"/>
          <w:sz w:val="28"/>
          <w:szCs w:val="28"/>
        </w:rPr>
        <w:t>j</w:t>
      </w:r>
      <w:proofErr w:type="spellEnd"/>
      <w:r w:rsidRPr="00E10598">
        <w:rPr>
          <w:rFonts w:ascii="Times New Roman" w:hAnsi="Times New Roman" w:cs="Times New Roman"/>
          <w:i/>
          <w:iCs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1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i/>
          <w:iCs/>
          <w:spacing w:val="26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9"/>
          <w:sz w:val="28"/>
          <w:szCs w:val="28"/>
        </w:rPr>
        <w:t>комп</w:t>
      </w:r>
      <w:proofErr w:type="spellEnd"/>
      <w:r w:rsidRPr="00E10598">
        <w:rPr>
          <w:rFonts w:ascii="Times New Roman" w:hAnsi="Times New Roman" w:cs="Times New Roman"/>
          <w:i/>
          <w:iCs/>
          <w:spacing w:val="9"/>
          <w:sz w:val="28"/>
          <w:szCs w:val="28"/>
        </w:rPr>
        <w:t>]</w:t>
      </w:r>
      <w:r w:rsidRPr="00E10598">
        <w:rPr>
          <w:rFonts w:ascii="Times New Roman" w:hAnsi="Times New Roman" w:cs="Times New Roman"/>
          <w:i/>
          <w:iCs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sz w:val="28"/>
          <w:szCs w:val="28"/>
        </w:rPr>
        <w:t>|</w:t>
      </w:r>
      <w:r w:rsidRPr="00E10598">
        <w:rPr>
          <w:rFonts w:ascii="Times New Roman" w:hAnsi="Times New Roman" w:cs="Times New Roman"/>
          <w:i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9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9"/>
          <w:sz w:val="28"/>
          <w:szCs w:val="28"/>
        </w:rPr>
        <w:t>k</w:t>
      </w:r>
      <w:proofErr w:type="spellEnd"/>
      <w:r w:rsidRPr="00E10598">
        <w:rPr>
          <w:rFonts w:ascii="Times New Roman" w:hAnsi="Times New Roman" w:cs="Times New Roman"/>
          <w:i/>
          <w:iCs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1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i/>
          <w:iCs/>
          <w:spacing w:val="28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10"/>
          <w:sz w:val="28"/>
          <w:szCs w:val="28"/>
        </w:rPr>
        <w:t>комп</w:t>
      </w:r>
      <w:proofErr w:type="spellEnd"/>
      <w:r w:rsidRPr="00E10598">
        <w:rPr>
          <w:rFonts w:ascii="Times New Roman" w:hAnsi="Times New Roman" w:cs="Times New Roman"/>
          <w:i/>
          <w:iCs/>
          <w:spacing w:val="10"/>
          <w:sz w:val="28"/>
          <w:szCs w:val="28"/>
        </w:rPr>
        <w:t>]]</w:t>
      </w:r>
      <w:r w:rsidRPr="00E10598">
        <w:rPr>
          <w:rFonts w:ascii="Times New Roman" w:hAnsi="Times New Roman" w:cs="Times New Roman"/>
          <w:i/>
          <w:iCs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9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9"/>
          <w:sz w:val="28"/>
          <w:szCs w:val="28"/>
        </w:rPr>
        <w:t>w</w:t>
      </w:r>
      <w:proofErr w:type="spellEnd"/>
      <w:r w:rsidRPr="00E10598">
        <w:rPr>
          <w:rFonts w:ascii="Times New Roman" w:hAnsi="Times New Roman" w:cs="Times New Roman"/>
          <w:i/>
          <w:iCs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1"/>
          <w:sz w:val="28"/>
          <w:szCs w:val="28"/>
        </w:rPr>
        <w:t>интервал]</w:t>
      </w:r>
      <w:r w:rsidRPr="00E10598">
        <w:rPr>
          <w:rFonts w:ascii="Times New Roman" w:hAnsi="Times New Roman" w:cs="Times New Roman"/>
          <w:i/>
          <w:iCs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9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i/>
          <w:iCs/>
          <w:spacing w:val="2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8"/>
          <w:sz w:val="28"/>
          <w:szCs w:val="28"/>
        </w:rPr>
        <w:t>назн</w:t>
      </w:r>
      <w:proofErr w:type="spellEnd"/>
      <w:r w:rsidRPr="00E10598">
        <w:rPr>
          <w:rFonts w:ascii="Times New Roman" w:hAnsi="Times New Roman" w:cs="Times New Roman"/>
          <w:i/>
          <w:iCs/>
          <w:spacing w:val="8"/>
          <w:sz w:val="28"/>
          <w:szCs w:val="28"/>
        </w:rPr>
        <w:t>,</w:t>
      </w:r>
    </w:p>
    <w:p w:rsidR="00CE743A" w:rsidRPr="00E10598" w:rsidRDefault="00CE743A" w:rsidP="00CE743A">
      <w:pPr>
        <w:pStyle w:val="ac"/>
        <w:kinsoku w:val="0"/>
        <w:overflowPunct w:val="0"/>
        <w:ind w:right="128" w:firstLine="566"/>
        <w:rPr>
          <w:rFonts w:ascii="Times New Roman" w:hAnsi="Times New Roman" w:cs="Times New Roman"/>
          <w:spacing w:val="-3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где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t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повторяет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запросы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удаленному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компьютеру,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пока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программа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>будет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ост</w:t>
      </w:r>
      <w:proofErr w:type="gramStart"/>
      <w:r w:rsidRPr="00E10598">
        <w:rPr>
          <w:rFonts w:ascii="Times New Roman" w:hAnsi="Times New Roman" w:cs="Times New Roman"/>
          <w:spacing w:val="-3"/>
          <w:sz w:val="28"/>
          <w:szCs w:val="28"/>
        </w:rPr>
        <w:t>а-</w:t>
      </w:r>
      <w:proofErr w:type="gramEnd"/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3"/>
          <w:sz w:val="28"/>
          <w:szCs w:val="28"/>
        </w:rPr>
        <w:t>новлена</w:t>
      </w:r>
      <w:proofErr w:type="spellEnd"/>
      <w:r w:rsidRPr="00E10598">
        <w:rPr>
          <w:rFonts w:ascii="Times New Roman" w:hAnsi="Times New Roman" w:cs="Times New Roman"/>
          <w:spacing w:val="-3"/>
          <w:sz w:val="28"/>
          <w:szCs w:val="28"/>
        </w:rPr>
        <w:t>;</w:t>
      </w: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a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разрешает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компьютера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адрес;</w:t>
      </w: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n</w:t>
      </w:r>
      <w:proofErr w:type="spellEnd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счетчик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передается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число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пакетов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ECHO,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заданное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параметром.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умолчанию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-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4;</w:t>
      </w: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spacing w:val="-1"/>
          <w:sz w:val="28"/>
          <w:szCs w:val="28"/>
        </w:rPr>
      </w:pPr>
      <w:proofErr w:type="gramStart"/>
      <w:r w:rsidRPr="00E10598">
        <w:rPr>
          <w:rFonts w:ascii="Times New Roman" w:hAnsi="Times New Roman" w:cs="Times New Roman"/>
          <w:i/>
          <w:spacing w:val="-1"/>
          <w:sz w:val="28"/>
          <w:szCs w:val="28"/>
        </w:rPr>
        <w:t>-</w:t>
      </w:r>
      <w:r w:rsidRPr="00E10598">
        <w:rPr>
          <w:rFonts w:ascii="Times New Roman" w:hAnsi="Times New Roman" w:cs="Times New Roman"/>
          <w:i/>
          <w:spacing w:val="-1"/>
          <w:sz w:val="28"/>
          <w:szCs w:val="28"/>
          <w:lang w:val="en-US"/>
        </w:rPr>
        <w:t>l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длина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отправляются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пакеты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типа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ECHO,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содержащие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порцию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данных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заданной</w:t>
      </w:r>
      <w:proofErr w:type="gramEnd"/>
    </w:p>
    <w:p w:rsidR="00CE743A" w:rsidRPr="00E10598" w:rsidRDefault="00CE743A" w:rsidP="00CE743A">
      <w:pPr>
        <w:pStyle w:val="ac"/>
        <w:kinsoku w:val="0"/>
        <w:overflowPunct w:val="0"/>
        <w:ind w:right="102"/>
        <w:jc w:val="both"/>
        <w:rPr>
          <w:rFonts w:ascii="Times New Roman" w:hAnsi="Times New Roman" w:cs="Times New Roman"/>
          <w:spacing w:val="-3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длины.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умолчанию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32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байта,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максимум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65500;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spacing w:val="4"/>
          <w:sz w:val="28"/>
          <w:szCs w:val="28"/>
        </w:rPr>
        <w:t>f</w:t>
      </w:r>
      <w:proofErr w:type="spellEnd"/>
      <w:r w:rsidRPr="00E10598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>отправляет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>пакеты</w:t>
      </w:r>
      <w:r w:rsidRPr="00E10598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>флагом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>запрещения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>фрагментации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>(</w:t>
      </w:r>
      <w:proofErr w:type="spellStart"/>
      <w:r w:rsidRPr="00E10598">
        <w:rPr>
          <w:rFonts w:ascii="Times New Roman" w:hAnsi="Times New Roman" w:cs="Times New Roman"/>
          <w:spacing w:val="8"/>
          <w:sz w:val="28"/>
          <w:szCs w:val="28"/>
        </w:rPr>
        <w:t>Do</w:t>
      </w:r>
      <w:proofErr w:type="spellEnd"/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6"/>
          <w:sz w:val="28"/>
          <w:szCs w:val="28"/>
        </w:rPr>
        <w:t>not</w:t>
      </w:r>
      <w:proofErr w:type="spellEnd"/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3"/>
          <w:sz w:val="28"/>
          <w:szCs w:val="28"/>
        </w:rPr>
        <w:t>Fragment</w:t>
      </w:r>
      <w:proofErr w:type="spellEnd"/>
      <w:r w:rsidRPr="00E10598">
        <w:rPr>
          <w:rFonts w:ascii="Times New Roman" w:hAnsi="Times New Roman" w:cs="Times New Roman"/>
          <w:spacing w:val="3"/>
          <w:sz w:val="28"/>
          <w:szCs w:val="28"/>
        </w:rPr>
        <w:t>).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Пакеты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будут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разрываться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>пр</w:t>
      </w:r>
      <w:proofErr w:type="gramStart"/>
      <w:r w:rsidRPr="00E10598">
        <w:rPr>
          <w:rFonts w:ascii="Times New Roman" w:hAnsi="Times New Roman" w:cs="Times New Roman"/>
          <w:spacing w:val="6"/>
          <w:sz w:val="28"/>
          <w:szCs w:val="28"/>
        </w:rPr>
        <w:t>о-</w:t>
      </w:r>
      <w:proofErr w:type="gramEnd"/>
      <w:r w:rsidRPr="00E10598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хождении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шлюзов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своем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маршруте;</w:t>
      </w:r>
    </w:p>
    <w:p w:rsidR="00CE743A" w:rsidRPr="00E10598" w:rsidRDefault="00CE743A" w:rsidP="00CE743A">
      <w:pPr>
        <w:pStyle w:val="ac"/>
        <w:kinsoku w:val="0"/>
        <w:overflowPunct w:val="0"/>
        <w:ind w:right="107" w:firstLine="566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i/>
          <w:spacing w:val="-1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spacing w:val="-1"/>
          <w:sz w:val="28"/>
          <w:szCs w:val="28"/>
        </w:rPr>
        <w:t>i</w:t>
      </w:r>
      <w:proofErr w:type="spellEnd"/>
      <w:r w:rsidRPr="00E10598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ttl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устанавливает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время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жизни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пакетов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TTL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(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Time</w:t>
      </w:r>
      <w:proofErr w:type="spellEnd"/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To</w:t>
      </w:r>
      <w:proofErr w:type="spellEnd"/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Live</w:t>
      </w:r>
      <w:proofErr w:type="spellEnd"/>
      <w:r w:rsidRPr="00E10598">
        <w:rPr>
          <w:rFonts w:ascii="Times New Roman" w:hAnsi="Times New Roman" w:cs="Times New Roman"/>
          <w:spacing w:val="-2"/>
          <w:sz w:val="28"/>
          <w:szCs w:val="28"/>
        </w:rPr>
        <w:t>);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v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тип</w:t>
      </w:r>
      <w:r w:rsidRPr="00E10598">
        <w:rPr>
          <w:rFonts w:ascii="Times New Roman" w:hAnsi="Times New Roman" w:cs="Times New Roman"/>
          <w:i/>
          <w:iCs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устанавливает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тип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службы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Type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Of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Service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)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пакетов;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r</w:t>
      </w:r>
      <w:proofErr w:type="spellEnd"/>
      <w:r w:rsidRPr="00E10598">
        <w:rPr>
          <w:rFonts w:ascii="Times New Roman" w:hAnsi="Times New Roman" w:cs="Times New Roman"/>
          <w:i/>
          <w:iCs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счетчик</w:t>
      </w:r>
      <w:r w:rsidRPr="00E10598">
        <w:rPr>
          <w:rFonts w:ascii="Times New Roman" w:hAnsi="Times New Roman" w:cs="Times New Roman"/>
          <w:i/>
          <w:iCs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записывает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маршрут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отправленных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возвращенных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пакетов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поле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маршрута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3"/>
          <w:sz w:val="28"/>
          <w:szCs w:val="28"/>
        </w:rPr>
        <w:t>Record</w:t>
      </w:r>
      <w:proofErr w:type="spellEnd"/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3"/>
          <w:sz w:val="28"/>
          <w:szCs w:val="28"/>
        </w:rPr>
        <w:t>Route</w:t>
      </w:r>
      <w:proofErr w:type="spellEnd"/>
      <w:r w:rsidRPr="00E10598">
        <w:rPr>
          <w:rFonts w:ascii="Times New Roman" w:hAnsi="Times New Roman" w:cs="Times New Roman"/>
          <w:spacing w:val="3"/>
          <w:sz w:val="28"/>
          <w:szCs w:val="28"/>
        </w:rPr>
        <w:t>.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Параметр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счетчик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задает</w:t>
      </w:r>
      <w:r w:rsidRPr="00E10598">
        <w:rPr>
          <w:rFonts w:ascii="Times New Roman" w:hAnsi="Times New Roman" w:cs="Times New Roman"/>
          <w:spacing w:val="8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число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компьютеров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интервале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1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9;</w:t>
      </w: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spacing w:val="-3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s</w:t>
      </w:r>
      <w:proofErr w:type="spellEnd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число</w:t>
      </w:r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задает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число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ретрансляций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на </w:t>
      </w:r>
      <w:r w:rsidRPr="00E10598">
        <w:rPr>
          <w:rFonts w:ascii="Times New Roman" w:hAnsi="Times New Roman" w:cs="Times New Roman"/>
          <w:sz w:val="28"/>
          <w:szCs w:val="28"/>
        </w:rPr>
        <w:t>маршруте,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где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делается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отметка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времени;</w:t>
      </w:r>
    </w:p>
    <w:p w:rsidR="00CE743A" w:rsidRPr="00E10598" w:rsidRDefault="00CE743A" w:rsidP="00CE743A">
      <w:pPr>
        <w:pStyle w:val="ac"/>
        <w:kinsoku w:val="0"/>
        <w:overflowPunct w:val="0"/>
        <w:ind w:right="103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j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i/>
          <w:iCs/>
          <w:spacing w:val="2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комп</w:t>
      </w:r>
      <w:proofErr w:type="spellEnd"/>
      <w:r w:rsidRPr="00E10598">
        <w:rPr>
          <w:rFonts w:ascii="Times New Roman" w:hAnsi="Times New Roman" w:cs="Times New Roman"/>
          <w:i/>
          <w:iCs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направляет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пакеты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маршруту,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задаваемому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параметром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сп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и-</w:t>
      </w:r>
      <w:proofErr w:type="gramEnd"/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сок_комп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Компьютеры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списке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могут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быть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разделены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промежуточными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шлюзами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св</w:t>
      </w:r>
      <w:proofErr w:type="gramStart"/>
      <w:r w:rsidRPr="00E10598">
        <w:rPr>
          <w:rFonts w:ascii="Times New Roman" w:hAnsi="Times New Roman" w:cs="Times New Roman"/>
          <w:spacing w:val="-2"/>
          <w:sz w:val="28"/>
          <w:szCs w:val="28"/>
        </w:rPr>
        <w:t>о</w:t>
      </w:r>
      <w:proofErr w:type="spellEnd"/>
      <w:r w:rsidRPr="00E10598">
        <w:rPr>
          <w:rFonts w:ascii="Times New Roman" w:hAnsi="Times New Roman" w:cs="Times New Roman"/>
          <w:spacing w:val="-2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spacing w:val="9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3"/>
          <w:sz w:val="28"/>
          <w:szCs w:val="28"/>
        </w:rPr>
        <w:t>бодная</w:t>
      </w:r>
      <w:proofErr w:type="spellEnd"/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маршрутизация).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Максимальное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количество,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разрешаемое </w:t>
      </w:r>
      <w:r w:rsidRPr="00E10598">
        <w:rPr>
          <w:rFonts w:ascii="Times New Roman" w:hAnsi="Times New Roman" w:cs="Times New Roman"/>
          <w:sz w:val="28"/>
          <w:szCs w:val="28"/>
        </w:rPr>
        <w:t>протоколом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IP,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равно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9;</w:t>
      </w:r>
    </w:p>
    <w:p w:rsidR="00CE743A" w:rsidRPr="00E10598" w:rsidRDefault="00CE743A" w:rsidP="00CE743A">
      <w:pPr>
        <w:pStyle w:val="ac"/>
        <w:kinsoku w:val="0"/>
        <w:overflowPunct w:val="0"/>
        <w:ind w:right="103" w:firstLine="566"/>
        <w:jc w:val="both"/>
        <w:rPr>
          <w:rFonts w:ascii="Times New Roman" w:hAnsi="Times New Roman" w:cs="Times New Roman"/>
          <w:sz w:val="28"/>
          <w:szCs w:val="28"/>
        </w:rPr>
        <w:sectPr w:rsidR="00CE743A" w:rsidRPr="00E10598">
          <w:pgSz w:w="11910" w:h="16840"/>
          <w:pgMar w:top="1060" w:right="740" w:bottom="280" w:left="1600" w:header="720" w:footer="720" w:gutter="0"/>
          <w:cols w:space="720"/>
          <w:noEndnote/>
        </w:sectPr>
      </w:pPr>
    </w:p>
    <w:p w:rsidR="00CE743A" w:rsidRPr="00E10598" w:rsidRDefault="00CE743A" w:rsidP="00CE743A">
      <w:pPr>
        <w:pStyle w:val="ac"/>
        <w:kinsoku w:val="0"/>
        <w:overflowPunct w:val="0"/>
        <w:spacing w:before="46"/>
        <w:ind w:right="101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lastRenderedPageBreak/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k</w:t>
      </w:r>
      <w:proofErr w:type="spellEnd"/>
      <w:r w:rsidRPr="00E10598">
        <w:rPr>
          <w:rFonts w:ascii="Times New Roman" w:hAnsi="Times New Roman" w:cs="Times New Roman"/>
          <w:i/>
          <w:iCs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i/>
          <w:iCs/>
          <w:spacing w:val="2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комп</w:t>
      </w:r>
      <w:proofErr w:type="spellEnd"/>
      <w:r w:rsidRPr="00E10598">
        <w:rPr>
          <w:rFonts w:ascii="Times New Roman" w:hAnsi="Times New Roman" w:cs="Times New Roman"/>
          <w:i/>
          <w:iCs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E10598">
        <w:rPr>
          <w:rFonts w:ascii="Times New Roman" w:hAnsi="Times New Roman" w:cs="Times New Roman"/>
          <w:i/>
          <w:iCs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направляет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пакеты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маршруту,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задаваемому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параметром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список_комп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Компьютеры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списке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могут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быть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разделены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промежуточными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шлюзами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(ограниче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н-</w:t>
      </w:r>
      <w:proofErr w:type="gramEnd"/>
      <w:r w:rsidRPr="00E10598">
        <w:rPr>
          <w:rFonts w:ascii="Times New Roman" w:hAnsi="Times New Roman" w:cs="Times New Roman"/>
          <w:spacing w:val="78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ная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маршрутизация). Максимальное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количество,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разрешаемое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протоколом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IP,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равно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9;</w:t>
      </w:r>
    </w:p>
    <w:p w:rsidR="00CE743A" w:rsidRPr="00E10598" w:rsidRDefault="00CE743A" w:rsidP="00CE743A">
      <w:pPr>
        <w:pStyle w:val="ac"/>
        <w:kinsoku w:val="0"/>
        <w:overflowPunct w:val="0"/>
        <w:ind w:left="668" w:right="995" w:hanging="567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-список</w:t>
      </w:r>
      <w:r w:rsidRPr="00E10598">
        <w:rPr>
          <w:rFonts w:ascii="Times New Roman" w:hAnsi="Times New Roman" w:cs="Times New Roman"/>
          <w:i/>
          <w:iCs/>
          <w:spacing w:val="9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назн</w:t>
      </w:r>
      <w:proofErr w:type="spellEnd"/>
      <w:r w:rsidRPr="00E10598">
        <w:rPr>
          <w:rFonts w:ascii="Times New Roman" w:hAnsi="Times New Roman" w:cs="Times New Roman"/>
          <w:i/>
          <w:iCs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указывает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компьютеров,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которым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>направляются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запросы;</w:t>
      </w:r>
      <w:r w:rsidRPr="00E10598"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Пример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использования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утилиты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параметром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назн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E10598">
        <w:rPr>
          <w:rFonts w:ascii="Times New Roman" w:hAnsi="Times New Roman" w:cs="Times New Roman"/>
          <w:i/>
          <w:iCs/>
          <w:spacing w:val="6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C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:\Documents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and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Settings\Администратор</w:t>
      </w:r>
      <w:proofErr w:type="spell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&gt;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ping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10.10.10.1</w:t>
      </w:r>
    </w:p>
    <w:p w:rsidR="00CE743A" w:rsidRPr="00E10598" w:rsidRDefault="00CE743A" w:rsidP="00CE743A">
      <w:pPr>
        <w:pStyle w:val="1"/>
        <w:kinsoku w:val="0"/>
        <w:overflowPunct w:val="0"/>
        <w:ind w:left="709" w:firstLine="0"/>
        <w:rPr>
          <w:b w:val="0"/>
          <w:bCs w:val="0"/>
          <w:szCs w:val="28"/>
        </w:rPr>
      </w:pPr>
      <w:bookmarkStart w:id="11" w:name="_Toc405849710"/>
      <w:bookmarkStart w:id="12" w:name="_Toc405851222"/>
      <w:r w:rsidRPr="00E10598">
        <w:rPr>
          <w:spacing w:val="-1"/>
          <w:szCs w:val="28"/>
        </w:rPr>
        <w:t>Обмен</w:t>
      </w:r>
      <w:r w:rsidRPr="00E10598">
        <w:rPr>
          <w:szCs w:val="28"/>
        </w:rPr>
        <w:t xml:space="preserve"> </w:t>
      </w:r>
      <w:r w:rsidRPr="00E10598">
        <w:rPr>
          <w:spacing w:val="-1"/>
          <w:szCs w:val="28"/>
        </w:rPr>
        <w:t>пакетами</w:t>
      </w:r>
      <w:r w:rsidRPr="00E10598">
        <w:rPr>
          <w:szCs w:val="28"/>
        </w:rPr>
        <w:t xml:space="preserve"> с 10.10.10.1 по 32 </w:t>
      </w:r>
      <w:r w:rsidRPr="00E10598">
        <w:rPr>
          <w:spacing w:val="-1"/>
          <w:szCs w:val="28"/>
        </w:rPr>
        <w:t>байт:</w:t>
      </w:r>
      <w:bookmarkEnd w:id="11"/>
      <w:bookmarkEnd w:id="12"/>
    </w:p>
    <w:p w:rsidR="00CE743A" w:rsidRPr="00E10598" w:rsidRDefault="00CE743A" w:rsidP="00CE743A">
      <w:pPr>
        <w:pStyle w:val="ac"/>
        <w:kinsoku w:val="0"/>
        <w:overflowPunct w:val="0"/>
        <w:spacing w:before="5"/>
        <w:ind w:left="709" w:right="2807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10.10.10.1: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число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байт=32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время&lt;1мс</w:t>
      </w: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TTL=128</w:t>
      </w:r>
      <w:r w:rsidRPr="00E10598">
        <w:rPr>
          <w:rFonts w:ascii="Times New Roman" w:hAnsi="Times New Roman" w:cs="Times New Roman"/>
          <w:b/>
          <w:bCs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10.10.10.1: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число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байт=32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время&lt;1мс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TTL=128</w:t>
      </w:r>
      <w:r w:rsidRPr="00E10598">
        <w:rPr>
          <w:rFonts w:ascii="Times New Roman" w:hAnsi="Times New Roman" w:cs="Times New Roman"/>
          <w:b/>
          <w:bCs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10.10.10.1: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число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байт=32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время&lt;1мс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TTL=128</w:t>
      </w:r>
      <w:r w:rsidRPr="00E10598">
        <w:rPr>
          <w:rFonts w:ascii="Times New Roman" w:hAnsi="Times New Roman" w:cs="Times New Roman"/>
          <w:b/>
          <w:bCs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10.10.10.1: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число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байт=32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время&lt;1мс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TTL=128</w:t>
      </w:r>
      <w:r w:rsidRPr="00E10598">
        <w:rPr>
          <w:rFonts w:ascii="Times New Roman" w:hAnsi="Times New Roman" w:cs="Times New Roman"/>
          <w:b/>
          <w:bCs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Статистика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Ping</w:t>
      </w:r>
      <w:proofErr w:type="spellEnd"/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для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10.10.10.1:</w:t>
      </w:r>
    </w:p>
    <w:p w:rsidR="00CE743A" w:rsidRPr="00E10598" w:rsidRDefault="00CE743A" w:rsidP="00CE743A">
      <w:pPr>
        <w:pStyle w:val="ac"/>
        <w:kinsoku w:val="0"/>
        <w:overflowPunct w:val="0"/>
        <w:ind w:left="709" w:right="115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Пакетов: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отправлено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= 4,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получено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= 4, потеряно = 0 </w:t>
      </w: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(0%</w:t>
      </w:r>
      <w:r w:rsidRPr="00E10598">
        <w:rPr>
          <w:rFonts w:ascii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потерь),</w:t>
      </w:r>
      <w:r w:rsidRPr="00E10598">
        <w:rPr>
          <w:rFonts w:ascii="Times New Roman" w:hAnsi="Times New Roman" w:cs="Times New Roman"/>
          <w:b/>
          <w:bCs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Приблизительное время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приема-передачи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мс:</w:t>
      </w:r>
    </w:p>
    <w:p w:rsidR="00CE743A" w:rsidRPr="00E10598" w:rsidRDefault="00CE743A" w:rsidP="00CE743A">
      <w:pPr>
        <w:pStyle w:val="ac"/>
        <w:kinsoku w:val="0"/>
        <w:overflowPunct w:val="0"/>
        <w:ind w:left="908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Минимальное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0мсек,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Максимальное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= 0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мсек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Среднее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= 0 </w:t>
      </w:r>
      <w:proofErr w:type="spellStart"/>
      <w:r w:rsidRPr="00E10598">
        <w:rPr>
          <w:rFonts w:ascii="Times New Roman" w:hAnsi="Times New Roman" w:cs="Times New Roman"/>
          <w:b/>
          <w:bCs/>
          <w:sz w:val="28"/>
          <w:szCs w:val="28"/>
        </w:rPr>
        <w:t>мсек</w:t>
      </w:r>
      <w:proofErr w:type="spellEnd"/>
    </w:p>
    <w:p w:rsidR="00CE743A" w:rsidRPr="00E10598" w:rsidRDefault="00CE743A" w:rsidP="00447062">
      <w:pPr>
        <w:pStyle w:val="ac"/>
        <w:numPr>
          <w:ilvl w:val="1"/>
          <w:numId w:val="3"/>
        </w:numPr>
        <w:tabs>
          <w:tab w:val="left" w:pos="1149"/>
        </w:tabs>
        <w:suppressAutoHyphens w:val="0"/>
        <w:kinsoku w:val="0"/>
        <w:overflowPunct w:val="0"/>
        <w:autoSpaceDE w:val="0"/>
        <w:autoSpaceDN w:val="0"/>
        <w:adjustRightInd w:val="0"/>
        <w:spacing w:after="0" w:line="274" w:lineRule="exact"/>
        <w:ind w:left="1148" w:hanging="420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Утилита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netstat</w:t>
      </w:r>
      <w:proofErr w:type="spellEnd"/>
    </w:p>
    <w:p w:rsidR="00CE743A" w:rsidRPr="00E10598" w:rsidRDefault="00CE743A" w:rsidP="00CE743A">
      <w:pPr>
        <w:pStyle w:val="ac"/>
        <w:kinsoku w:val="0"/>
        <w:overflowPunct w:val="0"/>
        <w:ind w:right="103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1"/>
          <w:sz w:val="28"/>
          <w:szCs w:val="28"/>
        </w:rPr>
        <w:t>Выводит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статистику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протокола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текущих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подключений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сети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TCP/IP.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Эта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команда</w:t>
      </w:r>
      <w:r w:rsidRPr="00E10598">
        <w:rPr>
          <w:rFonts w:ascii="Times New Roman" w:hAnsi="Times New Roman" w:cs="Times New Roman"/>
          <w:spacing w:val="7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доступна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только 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после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установки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поддержки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протокола  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TCP/IP.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Синтаксис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утил</w:t>
      </w:r>
      <w:proofErr w:type="gramStart"/>
      <w:r w:rsidRPr="00E10598">
        <w:rPr>
          <w:rFonts w:ascii="Times New Roman" w:hAnsi="Times New Roman" w:cs="Times New Roman"/>
          <w:spacing w:val="-3"/>
          <w:sz w:val="28"/>
          <w:szCs w:val="28"/>
        </w:rPr>
        <w:t>и-</w:t>
      </w:r>
      <w:proofErr w:type="gramEnd"/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ты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>netstat</w:t>
      </w:r>
      <w:proofErr w:type="spellEnd"/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>:</w:t>
      </w: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sz w:val="28"/>
          <w:szCs w:val="28"/>
        </w:rPr>
      </w:pPr>
      <w:proofErr w:type="spellStart"/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netstat</w:t>
      </w:r>
      <w:proofErr w:type="spellEnd"/>
      <w:r w:rsidRPr="00E10598">
        <w:rPr>
          <w:rFonts w:ascii="Times New Roman" w:hAnsi="Times New Roman" w:cs="Times New Roman"/>
          <w:i/>
          <w:iCs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a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>]</w:t>
      </w:r>
      <w:r w:rsidRPr="00E10598">
        <w:rPr>
          <w:rFonts w:ascii="Times New Roman" w:hAnsi="Times New Roman" w:cs="Times New Roman"/>
          <w:i/>
          <w:iCs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e</w:t>
      </w:r>
      <w:proofErr w:type="spellEnd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]</w:t>
      </w:r>
      <w:r w:rsidRPr="00E10598">
        <w:rPr>
          <w:rFonts w:ascii="Times New Roman" w:hAnsi="Times New Roman" w:cs="Times New Roman"/>
          <w:i/>
          <w:iCs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n</w:t>
      </w:r>
      <w:proofErr w:type="spellEnd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]</w:t>
      </w:r>
      <w:r w:rsidRPr="00E10598">
        <w:rPr>
          <w:rFonts w:ascii="Times New Roman" w:hAnsi="Times New Roman" w:cs="Times New Roman"/>
          <w:i/>
          <w:iCs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s</w:t>
      </w:r>
      <w:proofErr w:type="spellEnd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]</w:t>
      </w:r>
      <w:r w:rsidRPr="00E10598">
        <w:rPr>
          <w:rFonts w:ascii="Times New Roman" w:hAnsi="Times New Roman" w:cs="Times New Roman"/>
          <w:i/>
          <w:iCs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p</w:t>
      </w:r>
      <w:proofErr w:type="spellEnd"/>
      <w:r w:rsidRPr="00E10598">
        <w:rPr>
          <w:rFonts w:ascii="Times New Roman" w:hAnsi="Times New Roman" w:cs="Times New Roman"/>
          <w:i/>
          <w:iCs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протокол]</w:t>
      </w:r>
      <w:r w:rsidRPr="00E10598">
        <w:rPr>
          <w:rFonts w:ascii="Times New Roman" w:hAnsi="Times New Roman" w:cs="Times New Roman"/>
          <w:i/>
          <w:iCs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r</w:t>
      </w:r>
      <w:proofErr w:type="spellEnd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]</w:t>
      </w:r>
      <w:r w:rsidRPr="00E10598">
        <w:rPr>
          <w:rFonts w:ascii="Times New Roman" w:hAnsi="Times New Roman" w:cs="Times New Roman"/>
          <w:i/>
          <w:iCs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[интервал],</w:t>
      </w:r>
    </w:p>
    <w:p w:rsidR="00CE743A" w:rsidRPr="00E10598" w:rsidRDefault="00CE743A" w:rsidP="00CE743A">
      <w:pPr>
        <w:pStyle w:val="ac"/>
        <w:kinsoku w:val="0"/>
        <w:overflowPunct w:val="0"/>
        <w:ind w:right="102" w:firstLine="566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где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a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выводит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все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подключения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сетевые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порты.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Подключения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обычно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выводятся;</w:t>
      </w: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e</w:t>
      </w:r>
      <w:proofErr w:type="spell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выводит статистику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Ethernet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Возможна </w:t>
      </w:r>
      <w:r w:rsidRPr="00E10598">
        <w:rPr>
          <w:rFonts w:ascii="Times New Roman" w:hAnsi="Times New Roman" w:cs="Times New Roman"/>
          <w:sz w:val="28"/>
          <w:szCs w:val="28"/>
        </w:rPr>
        <w:t>комбинация 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ключом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s</w:t>
      </w:r>
      <w:proofErr w:type="spell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;</w:t>
      </w:r>
    </w:p>
    <w:p w:rsidR="00CE743A" w:rsidRPr="00E10598" w:rsidRDefault="00CE743A" w:rsidP="00CE743A">
      <w:pPr>
        <w:pStyle w:val="ac"/>
        <w:kinsoku w:val="0"/>
        <w:overflowPunct w:val="0"/>
        <w:ind w:left="728"/>
        <w:rPr>
          <w:rFonts w:ascii="Times New Roman" w:hAnsi="Times New Roman" w:cs="Times New Roman"/>
          <w:spacing w:val="-4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n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выводит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адреса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номера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портов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шестнадцатеричном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формате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(а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не 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>имена);</w:t>
      </w:r>
    </w:p>
    <w:p w:rsidR="00CE743A" w:rsidRPr="00E10598" w:rsidRDefault="00CE743A" w:rsidP="00CE743A">
      <w:pPr>
        <w:pStyle w:val="ac"/>
        <w:kinsoku w:val="0"/>
        <w:overflowPunct w:val="0"/>
        <w:ind w:right="101" w:firstLine="566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s</w:t>
      </w:r>
      <w:proofErr w:type="spellEnd"/>
      <w:r w:rsidRPr="00E10598">
        <w:rPr>
          <w:rFonts w:ascii="Times New Roman" w:hAnsi="Times New Roman" w:cs="Times New Roman"/>
          <w:i/>
          <w:iCs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выводит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статистику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каждого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протокола.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умолчанию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выводится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стат</w:t>
      </w: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и-</w:t>
      </w:r>
      <w:proofErr w:type="gramEnd"/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стика</w:t>
      </w:r>
      <w:proofErr w:type="spellEnd"/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TCP,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UDP,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ICMP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InternetControl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Message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Protocol</w:t>
      </w:r>
      <w:proofErr w:type="spellEnd"/>
      <w:r w:rsidRPr="00E10598">
        <w:rPr>
          <w:rFonts w:ascii="Times New Roman" w:hAnsi="Times New Roman" w:cs="Times New Roman"/>
          <w:spacing w:val="-2"/>
          <w:sz w:val="28"/>
          <w:szCs w:val="28"/>
        </w:rPr>
        <w:t>)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IP.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Ключ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p</w:t>
      </w:r>
      <w:proofErr w:type="spellEnd"/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быть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и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spacing w:val="6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пользован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указания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подмножества стандартных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протоколов;</w:t>
      </w:r>
    </w:p>
    <w:p w:rsidR="00CE743A" w:rsidRPr="00E10598" w:rsidRDefault="00CE743A" w:rsidP="00CE743A">
      <w:pPr>
        <w:pStyle w:val="ac"/>
        <w:kinsoku w:val="0"/>
        <w:overflowPunct w:val="0"/>
        <w:ind w:right="128" w:firstLine="566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p</w:t>
      </w:r>
      <w:proofErr w:type="spellEnd"/>
      <w:r w:rsidRPr="00E10598">
        <w:rPr>
          <w:rFonts w:ascii="Times New Roman" w:hAnsi="Times New Roman" w:cs="Times New Roman"/>
          <w:i/>
          <w:iCs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протокол</w:t>
      </w:r>
      <w:r w:rsidRPr="00E10598">
        <w:rPr>
          <w:rFonts w:ascii="Times New Roman" w:hAnsi="Times New Roman" w:cs="Times New Roman"/>
          <w:i/>
          <w:iCs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выводит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соединения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протокола,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заданного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параметром.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Пар</w:t>
      </w:r>
      <w:proofErr w:type="gramStart"/>
      <w:r w:rsidRPr="00E10598">
        <w:rPr>
          <w:rFonts w:ascii="Times New Roman" w:hAnsi="Times New Roman" w:cs="Times New Roman"/>
          <w:spacing w:val="2"/>
          <w:sz w:val="28"/>
          <w:szCs w:val="28"/>
        </w:rPr>
        <w:t>а-</w:t>
      </w:r>
      <w:proofErr w:type="gramEnd"/>
      <w:r w:rsidRPr="00E10598">
        <w:rPr>
          <w:rFonts w:ascii="Times New Roman" w:hAnsi="Times New Roman" w:cs="Times New Roman"/>
          <w:spacing w:val="8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метр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иметь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значения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tcp</w:t>
      </w:r>
      <w:proofErr w:type="spellEnd"/>
      <w:r w:rsidRPr="00E10598">
        <w:rPr>
          <w:rFonts w:ascii="Times New Roman" w:hAnsi="Times New Roman" w:cs="Times New Roman"/>
          <w:i/>
          <w:iCs/>
          <w:spacing w:val="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2"/>
          <w:sz w:val="28"/>
          <w:szCs w:val="28"/>
        </w:rPr>
        <w:t>или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udp</w:t>
      </w:r>
      <w:proofErr w:type="spellEnd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.</w:t>
      </w:r>
      <w:r w:rsidRPr="00E10598">
        <w:rPr>
          <w:rFonts w:ascii="Times New Roman" w:hAnsi="Times New Roman" w:cs="Times New Roman"/>
          <w:i/>
          <w:iCs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используется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>ключом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s</w:t>
      </w:r>
      <w:proofErr w:type="spellEnd"/>
      <w:r w:rsidRPr="00E10598">
        <w:rPr>
          <w:rFonts w:ascii="Times New Roman" w:hAnsi="Times New Roman" w:cs="Times New Roman"/>
          <w:i/>
          <w:iCs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>вывода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>ст</w:t>
      </w:r>
      <w:proofErr w:type="gramStart"/>
      <w:r w:rsidRPr="00E10598">
        <w:rPr>
          <w:rFonts w:ascii="Times New Roman" w:hAnsi="Times New Roman" w:cs="Times New Roman"/>
          <w:spacing w:val="6"/>
          <w:sz w:val="28"/>
          <w:szCs w:val="28"/>
        </w:rPr>
        <w:t>а-</w:t>
      </w:r>
      <w:proofErr w:type="gramEnd"/>
      <w:r w:rsidRPr="00E10598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4"/>
          <w:sz w:val="28"/>
          <w:szCs w:val="28"/>
        </w:rPr>
        <w:t>тистики</w:t>
      </w:r>
      <w:proofErr w:type="spellEnd"/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>отдельным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>протоколам,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то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параметр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принимать</w:t>
      </w:r>
    </w:p>
    <w:p w:rsidR="00CE743A" w:rsidRPr="00E10598" w:rsidRDefault="00CE743A" w:rsidP="00CE743A">
      <w:pPr>
        <w:pStyle w:val="ac"/>
        <w:kinsoku w:val="0"/>
        <w:overflowPunct w:val="0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значения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tcp</w:t>
      </w:r>
      <w:proofErr w:type="spell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udp</w:t>
      </w:r>
      <w:proofErr w:type="spell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icmp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или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ip</w:t>
      </w:r>
      <w:proofErr w:type="spell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; 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r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выводит таблицу</w:t>
      </w:r>
      <w:r w:rsidRPr="00E1059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маршрутизации;</w:t>
      </w:r>
    </w:p>
    <w:p w:rsidR="00CE743A" w:rsidRPr="00E10598" w:rsidRDefault="00CE743A" w:rsidP="00CE743A">
      <w:pPr>
        <w:pStyle w:val="ac"/>
        <w:kinsoku w:val="0"/>
        <w:overflowPunct w:val="0"/>
        <w:ind w:right="102" w:firstLine="566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интервал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обновляет</w:t>
      </w:r>
      <w:r w:rsidRPr="00E10598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выведенную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статистику</w:t>
      </w:r>
      <w:r w:rsidRPr="00E10598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заданным</w:t>
      </w:r>
      <w:r w:rsidRPr="00E10598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секундах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интервалом.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Нажатие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клавиш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CTRL+</w:t>
      </w:r>
      <w:proofErr w:type="gramStart"/>
      <w:r w:rsidRPr="00E10598">
        <w:rPr>
          <w:rFonts w:ascii="Times New Roman" w:hAnsi="Times New Roman" w:cs="Times New Roman"/>
          <w:spacing w:val="-2"/>
          <w:sz w:val="28"/>
          <w:szCs w:val="28"/>
        </w:rPr>
        <w:t>C</w:t>
      </w:r>
      <w:proofErr w:type="gramEnd"/>
      <w:r w:rsidRPr="00E10598">
        <w:rPr>
          <w:rFonts w:ascii="Times New Roman" w:hAnsi="Times New Roman" w:cs="Times New Roman"/>
          <w:spacing w:val="-2"/>
          <w:sz w:val="28"/>
          <w:szCs w:val="28"/>
        </w:rPr>
        <w:t>станавливает</w:t>
      </w:r>
      <w:proofErr w:type="spellEnd"/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обновление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статистики.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этот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параметр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пр</w:t>
      </w:r>
      <w:proofErr w:type="gramStart"/>
      <w:r w:rsidRPr="00E10598">
        <w:rPr>
          <w:rFonts w:ascii="Times New Roman" w:hAnsi="Times New Roman" w:cs="Times New Roman"/>
          <w:spacing w:val="2"/>
          <w:sz w:val="28"/>
          <w:szCs w:val="28"/>
        </w:rPr>
        <w:t>о-</w:t>
      </w:r>
      <w:proofErr w:type="gramEnd"/>
      <w:r w:rsidRPr="00E10598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пущен,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netstat</w:t>
      </w:r>
      <w:proofErr w:type="spellEnd"/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выводит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сведения 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текущей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конфигурации один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раз.</w:t>
      </w:r>
    </w:p>
    <w:p w:rsidR="00CE743A" w:rsidRPr="00E10598" w:rsidRDefault="00CE743A" w:rsidP="00447062">
      <w:pPr>
        <w:pStyle w:val="ac"/>
        <w:numPr>
          <w:ilvl w:val="1"/>
          <w:numId w:val="3"/>
        </w:numPr>
        <w:tabs>
          <w:tab w:val="left" w:pos="1149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1148" w:hanging="420"/>
        <w:rPr>
          <w:rFonts w:ascii="Times New Roman" w:hAnsi="Times New Roman" w:cs="Times New Roman"/>
          <w:i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i/>
          <w:spacing w:val="-1"/>
          <w:sz w:val="28"/>
          <w:szCs w:val="28"/>
        </w:rPr>
        <w:lastRenderedPageBreak/>
        <w:t>Утилита</w:t>
      </w:r>
      <w:r w:rsidRPr="00E10598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tracert</w:t>
      </w:r>
      <w:proofErr w:type="spellEnd"/>
    </w:p>
    <w:p w:rsidR="00CE743A" w:rsidRPr="00E10598" w:rsidRDefault="00CE743A" w:rsidP="00CE743A">
      <w:pPr>
        <w:pStyle w:val="ac"/>
        <w:kinsoku w:val="0"/>
        <w:overflowPunct w:val="0"/>
        <w:ind w:right="105" w:firstLine="566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Диагностическая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утилита,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предназначенная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определения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маршрута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до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точки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а-</w:t>
      </w:r>
      <w:proofErr w:type="gramEnd"/>
      <w:r w:rsidRPr="00E10598">
        <w:rPr>
          <w:rFonts w:ascii="Times New Roman" w:hAnsi="Times New Roman" w:cs="Times New Roman"/>
          <w:spacing w:val="7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значения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помощью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посылки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эхо-пакетов</w:t>
      </w:r>
      <w:proofErr w:type="spellEnd"/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протокола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ICMP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различными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значениями</w:t>
      </w:r>
      <w:r w:rsidRPr="00E10598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срока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жизни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(TTL,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Time-To-Live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>).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этом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требуется,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чтобы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каждый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маршрутизатор</w:t>
      </w:r>
      <w:proofErr w:type="spellEnd"/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6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пути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следования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пакетов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уменьшал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эту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proofErr w:type="gramStart"/>
      <w:r w:rsidRPr="00E10598">
        <w:rPr>
          <w:rFonts w:ascii="Times New Roman" w:hAnsi="Times New Roman" w:cs="Times New Roman"/>
          <w:spacing w:val="1"/>
          <w:sz w:val="28"/>
          <w:szCs w:val="28"/>
        </w:rPr>
        <w:t>величину</w:t>
      </w:r>
      <w:proofErr w:type="gramEnd"/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крайней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мере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1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перед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дальнейшей</w:t>
      </w:r>
      <w:r w:rsidRPr="00E10598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пересылкой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пакета.</w:t>
      </w:r>
    </w:p>
    <w:p w:rsidR="00CE743A" w:rsidRPr="00E10598" w:rsidRDefault="00CE743A" w:rsidP="00CE743A">
      <w:pPr>
        <w:pStyle w:val="ac"/>
        <w:kinsoku w:val="0"/>
        <w:overflowPunct w:val="0"/>
        <w:ind w:right="103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Это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делает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параметр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TTL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эффективным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счетчиком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числа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ретрансляций.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2"/>
          <w:sz w:val="28"/>
          <w:szCs w:val="28"/>
        </w:rPr>
        <w:t>Предпол</w:t>
      </w:r>
      <w:proofErr w:type="gramStart"/>
      <w:r w:rsidRPr="00E10598">
        <w:rPr>
          <w:rFonts w:ascii="Times New Roman" w:hAnsi="Times New Roman" w:cs="Times New Roman"/>
          <w:spacing w:val="2"/>
          <w:sz w:val="28"/>
          <w:szCs w:val="28"/>
        </w:rPr>
        <w:t>а</w:t>
      </w:r>
      <w:proofErr w:type="spellEnd"/>
      <w:r w:rsidRPr="00E10598">
        <w:rPr>
          <w:rFonts w:ascii="Times New Roman" w:hAnsi="Times New Roman" w:cs="Times New Roman"/>
          <w:spacing w:val="2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1"/>
          <w:sz w:val="28"/>
          <w:szCs w:val="28"/>
        </w:rPr>
        <w:t>гается</w:t>
      </w:r>
      <w:proofErr w:type="spellEnd"/>
      <w:r w:rsidRPr="00E10598">
        <w:rPr>
          <w:rFonts w:ascii="Times New Roman" w:hAnsi="Times New Roman" w:cs="Times New Roman"/>
          <w:spacing w:val="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что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когда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параметр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TTL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становится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равен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0,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маршрутизатор</w:t>
      </w:r>
      <w:proofErr w:type="spellEnd"/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посылает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системе-</w:t>
      </w:r>
      <w:r w:rsidRPr="00E10598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источнику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сообщение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ICMP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«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Time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Exceeded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».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Утилита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tracert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определяет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маршрут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путем</w:t>
      </w:r>
      <w:r w:rsidRPr="00E10598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посылки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первого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proofErr w:type="spellStart"/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эхо-пакета</w:t>
      </w:r>
      <w:proofErr w:type="spellEnd"/>
      <w:proofErr w:type="gramEnd"/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параметром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TTL,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равным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1,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последующим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увеличением</w:t>
      </w:r>
      <w:r w:rsidRPr="00E10598">
        <w:rPr>
          <w:rFonts w:ascii="Times New Roman" w:hAnsi="Times New Roman" w:cs="Times New Roman"/>
          <w:spacing w:val="7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этого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параметра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единицу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до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тех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пор,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пока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будет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получен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точки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назначения</w:t>
      </w:r>
      <w:r w:rsidRPr="00E10598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будет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достигнуто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максимальное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допустимое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значение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TTL.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Маршрут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определяется</w:t>
      </w:r>
      <w:r w:rsidRPr="00E10598">
        <w:rPr>
          <w:rFonts w:ascii="Times New Roman" w:hAnsi="Times New Roman" w:cs="Times New Roman"/>
          <w:spacing w:val="6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проверкой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сообщений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ICMP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«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TimeExceeded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»,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полученных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промежуточных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маршрут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заторов.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Однако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некоторые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1"/>
          <w:sz w:val="28"/>
          <w:szCs w:val="28"/>
        </w:rPr>
        <w:t>маршрутизаторы</w:t>
      </w:r>
      <w:proofErr w:type="spellEnd"/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сбрасывают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пакеты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истекшим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временем</w:t>
      </w:r>
      <w:r w:rsidRPr="00E10598">
        <w:rPr>
          <w:rFonts w:ascii="Times New Roman" w:hAnsi="Times New Roman" w:cs="Times New Roman"/>
          <w:spacing w:val="7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жизни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без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отправки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соответствующего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сообщения.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Эти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3"/>
          <w:sz w:val="28"/>
          <w:szCs w:val="28"/>
        </w:rPr>
        <w:t>маршрутизаторы</w:t>
      </w:r>
      <w:proofErr w:type="spellEnd"/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невидимы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утилиты</w:t>
      </w:r>
      <w:proofErr w:type="gram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tracert</w:t>
      </w:r>
      <w:proofErr w:type="spellEnd"/>
      <w:proofErr w:type="gram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.</w:t>
      </w:r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Синтаксис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утилиты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tracert</w:t>
      </w:r>
      <w:proofErr w:type="spell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:</w:t>
      </w: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sz w:val="28"/>
          <w:szCs w:val="28"/>
        </w:rPr>
      </w:pPr>
      <w:proofErr w:type="spellStart"/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tracert</w:t>
      </w:r>
      <w:proofErr w:type="spellEnd"/>
      <w:r w:rsidRPr="00E10598">
        <w:rPr>
          <w:rFonts w:ascii="Times New Roman" w:hAnsi="Times New Roman" w:cs="Times New Roman"/>
          <w:i/>
          <w:iCs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d</w:t>
      </w:r>
      <w:proofErr w:type="spellEnd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]</w:t>
      </w:r>
      <w:r w:rsidRPr="00E10598">
        <w:rPr>
          <w:rFonts w:ascii="Times New Roman" w:hAnsi="Times New Roman" w:cs="Times New Roman"/>
          <w:i/>
          <w:iCs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h</w:t>
      </w:r>
      <w:proofErr w:type="spellEnd"/>
      <w:r w:rsidRPr="00E10598">
        <w:rPr>
          <w:rFonts w:ascii="Times New Roman" w:hAnsi="Times New Roman" w:cs="Times New Roman"/>
          <w:i/>
          <w:iCs/>
          <w:spacing w:val="7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макс_узл</w:t>
      </w:r>
      <w:proofErr w:type="spellEnd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]</w:t>
      </w:r>
      <w:r w:rsidRPr="00E10598">
        <w:rPr>
          <w:rFonts w:ascii="Times New Roman" w:hAnsi="Times New Roman" w:cs="Times New Roman"/>
          <w:i/>
          <w:iCs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j</w:t>
      </w:r>
      <w:proofErr w:type="spellEnd"/>
      <w:r w:rsidRPr="00E10598">
        <w:rPr>
          <w:rFonts w:ascii="Times New Roman" w:hAnsi="Times New Roman" w:cs="Times New Roman"/>
          <w:i/>
          <w:iCs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i/>
          <w:iCs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компьютеров]</w:t>
      </w:r>
      <w:r w:rsidRPr="00E10598">
        <w:rPr>
          <w:rFonts w:ascii="Times New Roman" w:hAnsi="Times New Roman" w:cs="Times New Roman"/>
          <w:i/>
          <w:iCs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[-</w:t>
      </w:r>
      <w:proofErr w:type="spellStart"/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w</w:t>
      </w:r>
      <w:proofErr w:type="spellEnd"/>
      <w:r w:rsidRPr="00E10598">
        <w:rPr>
          <w:rFonts w:ascii="Times New Roman" w:hAnsi="Times New Roman" w:cs="Times New Roman"/>
          <w:i/>
          <w:iCs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интервал]</w:t>
      </w:r>
      <w:r w:rsidRPr="00E10598">
        <w:rPr>
          <w:rFonts w:ascii="Times New Roman" w:hAnsi="Times New Roman" w:cs="Times New Roman"/>
          <w:i/>
          <w:iCs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точка</w:t>
      </w:r>
      <w:r w:rsidRPr="00E10598">
        <w:rPr>
          <w:rFonts w:ascii="Times New Roman" w:hAnsi="Times New Roman" w:cs="Times New Roman"/>
          <w:i/>
          <w:iCs/>
          <w:spacing w:val="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назн</w:t>
      </w:r>
      <w:proofErr w:type="spellEnd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,</w:t>
      </w: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где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d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отменяет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разрешение имен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адреса;</w:t>
      </w:r>
    </w:p>
    <w:p w:rsidR="00CE743A" w:rsidRPr="00E10598" w:rsidRDefault="00CE743A" w:rsidP="00CE743A">
      <w:pPr>
        <w:pStyle w:val="ac"/>
        <w:kinsoku w:val="0"/>
        <w:overflowPunct w:val="0"/>
        <w:spacing w:before="46"/>
        <w:ind w:right="115" w:firstLine="566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h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макс_узл</w:t>
      </w:r>
      <w:proofErr w:type="spellEnd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задает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максимальное количество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ретрансляций,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используемых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</w:t>
      </w: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о-</w:t>
      </w:r>
      <w:proofErr w:type="gramEnd"/>
      <w:r w:rsidRPr="00E10598">
        <w:rPr>
          <w:rFonts w:ascii="Times New Roman" w:hAnsi="Times New Roman" w:cs="Times New Roman"/>
          <w:spacing w:val="9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иске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точки назначения;</w:t>
      </w: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j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компьютеров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задает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список_компьютеров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свободной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маршрутизации;</w:t>
      </w:r>
    </w:p>
    <w:p w:rsidR="00CE743A" w:rsidRPr="00E10598" w:rsidRDefault="00CE743A" w:rsidP="00CE743A">
      <w:pPr>
        <w:pStyle w:val="ac"/>
        <w:kinsoku w:val="0"/>
        <w:overflowPunct w:val="0"/>
        <w:ind w:right="151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w</w:t>
      </w:r>
      <w:proofErr w:type="spellEnd"/>
      <w:r w:rsidRPr="00E10598">
        <w:rPr>
          <w:rFonts w:ascii="Times New Roman" w:hAnsi="Times New Roman" w:cs="Times New Roman"/>
          <w:i/>
          <w:iCs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интервал</w:t>
      </w:r>
      <w:r w:rsidRPr="00E10598">
        <w:rPr>
          <w:rFonts w:ascii="Times New Roman" w:hAnsi="Times New Roman" w:cs="Times New Roman"/>
          <w:i/>
          <w:iCs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задает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интервал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миллисекундах,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течение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которого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будет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ожидат</w:t>
      </w:r>
      <w:proofErr w:type="gramStart"/>
      <w:r w:rsidRPr="00E10598">
        <w:rPr>
          <w:rFonts w:ascii="Times New Roman" w:hAnsi="Times New Roman" w:cs="Times New Roman"/>
          <w:spacing w:val="-2"/>
          <w:sz w:val="28"/>
          <w:szCs w:val="28"/>
        </w:rPr>
        <w:t>ь-</w:t>
      </w:r>
      <w:proofErr w:type="gramEnd"/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ся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ответ;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точка </w:t>
      </w:r>
      <w:proofErr w:type="spell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назн</w:t>
      </w:r>
      <w:proofErr w:type="spellEnd"/>
      <w:r w:rsidRPr="00E10598">
        <w:rPr>
          <w:rFonts w:ascii="Times New Roman" w:hAnsi="Times New Roman" w:cs="Times New Roman"/>
          <w:i/>
          <w:iCs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указывает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имя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конечного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компьютера.</w:t>
      </w: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3"/>
          <w:sz w:val="28"/>
          <w:szCs w:val="28"/>
        </w:rPr>
        <w:t>Пример</w:t>
      </w:r>
      <w:r w:rsidRPr="00E1059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>использования</w:t>
      </w:r>
      <w:r w:rsidRPr="00E1059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утилиты</w:t>
      </w:r>
      <w:r w:rsidRPr="00E1059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>tracert</w:t>
      </w:r>
      <w:proofErr w:type="spellEnd"/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>:</w:t>
      </w:r>
    </w:p>
    <w:p w:rsidR="00CE743A" w:rsidRPr="00E10598" w:rsidRDefault="00CE743A" w:rsidP="00CE743A">
      <w:pPr>
        <w:pStyle w:val="ac"/>
        <w:kinsoku w:val="0"/>
        <w:overflowPunct w:val="0"/>
        <w:ind w:left="728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C:\Documents</w:t>
      </w:r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and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Settings\Администратор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&gt;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tracert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10.10.10.1</w:t>
      </w:r>
    </w:p>
    <w:p w:rsidR="00CE743A" w:rsidRPr="00E10598" w:rsidRDefault="00CE743A" w:rsidP="00CE743A">
      <w:pPr>
        <w:pStyle w:val="ac"/>
        <w:kinsoku w:val="0"/>
        <w:overflowPunct w:val="0"/>
        <w:spacing w:before="5"/>
        <w:rPr>
          <w:rFonts w:ascii="Times New Roman" w:hAnsi="Times New Roman" w:cs="Times New Roman"/>
          <w:i/>
          <w:iCs/>
          <w:sz w:val="28"/>
          <w:szCs w:val="28"/>
        </w:rPr>
      </w:pPr>
    </w:p>
    <w:p w:rsidR="00CE743A" w:rsidRPr="00E10598" w:rsidRDefault="00CE743A" w:rsidP="00CE743A">
      <w:pPr>
        <w:pStyle w:val="1"/>
        <w:tabs>
          <w:tab w:val="left" w:pos="1201"/>
          <w:tab w:val="left" w:pos="2019"/>
          <w:tab w:val="left" w:pos="2838"/>
        </w:tabs>
        <w:kinsoku w:val="0"/>
        <w:overflowPunct w:val="0"/>
        <w:ind w:left="846" w:right="941" w:hanging="178"/>
        <w:rPr>
          <w:b w:val="0"/>
          <w:bCs w:val="0"/>
          <w:szCs w:val="28"/>
        </w:rPr>
      </w:pPr>
      <w:bookmarkStart w:id="13" w:name="_Toc405849711"/>
      <w:bookmarkStart w:id="14" w:name="_Toc405851223"/>
      <w:r w:rsidRPr="00E10598">
        <w:rPr>
          <w:spacing w:val="-2"/>
          <w:szCs w:val="28"/>
        </w:rPr>
        <w:t>Трассировка</w:t>
      </w:r>
      <w:r w:rsidRPr="00E10598">
        <w:rPr>
          <w:szCs w:val="28"/>
        </w:rPr>
        <w:t xml:space="preserve"> </w:t>
      </w:r>
      <w:r w:rsidRPr="00E10598">
        <w:rPr>
          <w:spacing w:val="-2"/>
          <w:szCs w:val="28"/>
        </w:rPr>
        <w:t>маршрута</w:t>
      </w:r>
      <w:r w:rsidRPr="00E10598">
        <w:rPr>
          <w:spacing w:val="-3"/>
          <w:szCs w:val="28"/>
        </w:rPr>
        <w:t xml:space="preserve"> </w:t>
      </w:r>
      <w:r w:rsidRPr="00E10598">
        <w:rPr>
          <w:szCs w:val="28"/>
        </w:rPr>
        <w:t xml:space="preserve">к </w:t>
      </w:r>
      <w:r w:rsidRPr="00E10598">
        <w:rPr>
          <w:spacing w:val="-2"/>
          <w:szCs w:val="28"/>
        </w:rPr>
        <w:t>10.10.10.1</w:t>
      </w:r>
      <w:r w:rsidRPr="00E10598">
        <w:rPr>
          <w:spacing w:val="-3"/>
          <w:szCs w:val="28"/>
        </w:rPr>
        <w:t xml:space="preserve"> </w:t>
      </w:r>
      <w:r w:rsidRPr="00E10598">
        <w:rPr>
          <w:szCs w:val="28"/>
        </w:rPr>
        <w:t>с</w:t>
      </w:r>
      <w:r w:rsidRPr="00E10598">
        <w:rPr>
          <w:spacing w:val="-1"/>
          <w:szCs w:val="28"/>
        </w:rPr>
        <w:t xml:space="preserve"> </w:t>
      </w:r>
      <w:r w:rsidRPr="00E10598">
        <w:rPr>
          <w:spacing w:val="-2"/>
          <w:szCs w:val="28"/>
        </w:rPr>
        <w:t>максимальным</w:t>
      </w:r>
      <w:r w:rsidRPr="00E10598">
        <w:rPr>
          <w:szCs w:val="28"/>
        </w:rPr>
        <w:t xml:space="preserve"> </w:t>
      </w:r>
      <w:r w:rsidRPr="00E10598">
        <w:rPr>
          <w:spacing w:val="-2"/>
          <w:szCs w:val="28"/>
        </w:rPr>
        <w:t>числом</w:t>
      </w:r>
      <w:r w:rsidRPr="00E10598">
        <w:rPr>
          <w:spacing w:val="-3"/>
          <w:szCs w:val="28"/>
        </w:rPr>
        <w:t xml:space="preserve"> </w:t>
      </w:r>
      <w:r w:rsidRPr="00E10598">
        <w:rPr>
          <w:spacing w:val="-2"/>
          <w:szCs w:val="28"/>
        </w:rPr>
        <w:t>прыжков</w:t>
      </w:r>
      <w:r w:rsidRPr="00E10598">
        <w:rPr>
          <w:szCs w:val="28"/>
        </w:rPr>
        <w:t xml:space="preserve"> </w:t>
      </w:r>
      <w:r w:rsidRPr="00E10598">
        <w:rPr>
          <w:spacing w:val="-2"/>
          <w:szCs w:val="28"/>
        </w:rPr>
        <w:t>30</w:t>
      </w:r>
      <w:r w:rsidRPr="00E10598">
        <w:rPr>
          <w:spacing w:val="73"/>
          <w:szCs w:val="28"/>
        </w:rPr>
        <w:t xml:space="preserve"> </w:t>
      </w:r>
      <w:r w:rsidRPr="00E10598">
        <w:rPr>
          <w:szCs w:val="28"/>
        </w:rPr>
        <w:t>1</w:t>
      </w:r>
      <w:r w:rsidRPr="00E10598">
        <w:rPr>
          <w:szCs w:val="28"/>
        </w:rPr>
        <w:tab/>
        <w:t>&lt;1</w:t>
      </w:r>
      <w:r w:rsidRPr="00E10598">
        <w:rPr>
          <w:spacing w:val="-3"/>
          <w:szCs w:val="28"/>
        </w:rPr>
        <w:t xml:space="preserve"> </w:t>
      </w:r>
      <w:r w:rsidRPr="00E10598">
        <w:rPr>
          <w:szCs w:val="28"/>
        </w:rPr>
        <w:t>мс</w:t>
      </w:r>
      <w:r w:rsidRPr="00E10598">
        <w:rPr>
          <w:szCs w:val="28"/>
        </w:rPr>
        <w:tab/>
        <w:t>&lt;1</w:t>
      </w:r>
      <w:r w:rsidRPr="00E10598">
        <w:rPr>
          <w:spacing w:val="-3"/>
          <w:szCs w:val="28"/>
        </w:rPr>
        <w:t xml:space="preserve"> </w:t>
      </w:r>
      <w:r w:rsidRPr="00E10598">
        <w:rPr>
          <w:szCs w:val="28"/>
        </w:rPr>
        <w:t>мс</w:t>
      </w:r>
      <w:r w:rsidRPr="00E10598">
        <w:rPr>
          <w:szCs w:val="28"/>
        </w:rPr>
        <w:tab/>
      </w:r>
      <w:r w:rsidRPr="00E10598">
        <w:rPr>
          <w:spacing w:val="-2"/>
          <w:szCs w:val="28"/>
        </w:rPr>
        <w:t>&lt;1</w:t>
      </w:r>
      <w:r w:rsidRPr="00E10598">
        <w:rPr>
          <w:spacing w:val="-3"/>
          <w:szCs w:val="28"/>
        </w:rPr>
        <w:t xml:space="preserve"> </w:t>
      </w:r>
      <w:r w:rsidRPr="00E10598">
        <w:rPr>
          <w:szCs w:val="28"/>
        </w:rPr>
        <w:t>мс</w:t>
      </w:r>
      <w:r w:rsidRPr="00E10598">
        <w:rPr>
          <w:spacing w:val="56"/>
          <w:szCs w:val="28"/>
        </w:rPr>
        <w:t xml:space="preserve"> </w:t>
      </w:r>
      <w:r w:rsidRPr="00E10598">
        <w:rPr>
          <w:spacing w:val="-2"/>
          <w:szCs w:val="28"/>
        </w:rPr>
        <w:t>10.10.10.1</w:t>
      </w:r>
      <w:bookmarkEnd w:id="13"/>
      <w:bookmarkEnd w:id="14"/>
    </w:p>
    <w:p w:rsidR="00CE743A" w:rsidRPr="00E10598" w:rsidRDefault="00CE743A" w:rsidP="00CE743A">
      <w:pPr>
        <w:pStyle w:val="ac"/>
        <w:kinsoku w:val="0"/>
        <w:overflowPunct w:val="0"/>
        <w:ind w:left="728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Трассировка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завершена.</w:t>
      </w:r>
    </w:p>
    <w:p w:rsidR="00CE743A" w:rsidRPr="00E10598" w:rsidRDefault="00CE743A" w:rsidP="00CE743A">
      <w:pPr>
        <w:pStyle w:val="ac"/>
        <w:kinsoku w:val="0"/>
        <w:overflowPunct w:val="0"/>
        <w:spacing w:before="1"/>
        <w:rPr>
          <w:rFonts w:ascii="Times New Roman" w:hAnsi="Times New Roman" w:cs="Times New Roman"/>
          <w:b/>
          <w:bCs/>
          <w:sz w:val="28"/>
          <w:szCs w:val="28"/>
        </w:rPr>
      </w:pPr>
    </w:p>
    <w:p w:rsidR="00CE743A" w:rsidRPr="00E10598" w:rsidRDefault="00CE743A" w:rsidP="00447062">
      <w:pPr>
        <w:pStyle w:val="ac"/>
        <w:numPr>
          <w:ilvl w:val="1"/>
          <w:numId w:val="3"/>
        </w:numPr>
        <w:tabs>
          <w:tab w:val="left" w:pos="1086"/>
        </w:tabs>
        <w:suppressAutoHyphens w:val="0"/>
        <w:kinsoku w:val="0"/>
        <w:overflowPunct w:val="0"/>
        <w:autoSpaceDE w:val="0"/>
        <w:autoSpaceDN w:val="0"/>
        <w:adjustRightInd w:val="0"/>
        <w:spacing w:after="0" w:line="274" w:lineRule="exact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Утилита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i/>
          <w:iCs/>
          <w:spacing w:val="-2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use</w:t>
      </w:r>
      <w:proofErr w:type="spellEnd"/>
    </w:p>
    <w:p w:rsidR="00CE743A" w:rsidRPr="00E10598" w:rsidRDefault="00CE743A" w:rsidP="00CE743A">
      <w:pPr>
        <w:pStyle w:val="ac"/>
        <w:kinsoku w:val="0"/>
        <w:overflowPunct w:val="0"/>
        <w:ind w:right="103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Подключает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общие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сетевые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ресурсы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выводит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информацию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подключениях</w:t>
      </w:r>
      <w:r w:rsidRPr="00E10598">
        <w:rPr>
          <w:rFonts w:ascii="Times New Roman" w:hAnsi="Times New Roman" w:cs="Times New Roman"/>
          <w:spacing w:val="7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компьютера.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Команда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также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управляет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постоянными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сетевыми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соединениями.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Синтаксис</w:t>
      </w:r>
      <w:r w:rsidRPr="00E10598">
        <w:rPr>
          <w:rFonts w:ascii="Times New Roman" w:hAnsi="Times New Roman" w:cs="Times New Roman"/>
          <w:spacing w:val="8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утилиты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i/>
          <w:iCs/>
          <w:spacing w:val="-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use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:</w:t>
      </w:r>
    </w:p>
    <w:p w:rsidR="00CE743A" w:rsidRPr="00E10598" w:rsidRDefault="00CE743A" w:rsidP="00CE743A">
      <w:pPr>
        <w:pStyle w:val="ac"/>
        <w:tabs>
          <w:tab w:val="left" w:pos="4360"/>
          <w:tab w:val="left" w:pos="5553"/>
          <w:tab w:val="left" w:pos="7156"/>
          <w:tab w:val="left" w:pos="8239"/>
          <w:tab w:val="left" w:pos="9035"/>
          <w:tab w:val="left" w:pos="9398"/>
        </w:tabs>
        <w:kinsoku w:val="0"/>
        <w:overflowPunct w:val="0"/>
        <w:ind w:right="103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i/>
          <w:iCs/>
          <w:spacing w:val="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use</w:t>
      </w:r>
      <w:proofErr w:type="spellEnd"/>
      <w:r w:rsidRPr="00E10598">
        <w:rPr>
          <w:rFonts w:ascii="Times New Roman" w:hAnsi="Times New Roman" w:cs="Times New Roman"/>
          <w:i/>
          <w:iCs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[устройство</w:t>
      </w:r>
      <w:r w:rsidRPr="00E10598">
        <w:rPr>
          <w:rFonts w:ascii="Times New Roman" w:hAnsi="Times New Roman" w:cs="Times New Roman"/>
          <w:i/>
          <w:iCs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sz w:val="28"/>
          <w:szCs w:val="28"/>
        </w:rPr>
        <w:t xml:space="preserve">| </w:t>
      </w:r>
      <w:r w:rsidRPr="00E10598">
        <w:rPr>
          <w:rFonts w:ascii="Times New Roman" w:hAnsi="Times New Roman" w:cs="Times New Roman"/>
          <w:i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spacing w:val="1"/>
          <w:sz w:val="28"/>
          <w:szCs w:val="28"/>
        </w:rPr>
        <w:t>*]</w:t>
      </w:r>
      <w:r w:rsidRPr="00E10598">
        <w:rPr>
          <w:rFonts w:ascii="Times New Roman" w:hAnsi="Times New Roman" w:cs="Times New Roman"/>
          <w:i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[\\</w:t>
      </w:r>
      <w:proofErr w:type="spellStart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компьютер\ресур</w:t>
      </w:r>
      <w:proofErr w:type="gramStart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с</w:t>
      </w:r>
      <w:proofErr w:type="spellEnd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[</w:t>
      </w:r>
      <w:proofErr w:type="gramEnd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\том]]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ab/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>[па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роль</w:t>
      </w:r>
      <w:r w:rsidRPr="00E10598">
        <w:rPr>
          <w:rFonts w:ascii="Times New Roman" w:hAnsi="Times New Roman" w:cs="Times New Roman"/>
          <w:i/>
          <w:iCs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sz w:val="28"/>
          <w:szCs w:val="28"/>
        </w:rPr>
        <w:t xml:space="preserve">| </w:t>
      </w:r>
      <w:r w:rsidRPr="00E10598">
        <w:rPr>
          <w:rFonts w:ascii="Times New Roman" w:hAnsi="Times New Roman" w:cs="Times New Roman"/>
          <w:i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spacing w:val="1"/>
          <w:sz w:val="28"/>
          <w:szCs w:val="28"/>
        </w:rPr>
        <w:t>*]]</w:t>
      </w:r>
      <w:r w:rsidRPr="00E10598">
        <w:rPr>
          <w:rFonts w:ascii="Times New Roman" w:hAnsi="Times New Roman" w:cs="Times New Roman"/>
          <w:i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>[/</w:t>
      </w:r>
      <w:proofErr w:type="spellStart"/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>user</w:t>
      </w:r>
      <w:proofErr w:type="spellEnd"/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>:[</w:t>
      </w:r>
      <w:proofErr w:type="spellStart"/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>домен\</w:t>
      </w:r>
      <w:proofErr w:type="spellEnd"/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]имя </w:t>
      </w:r>
      <w:r w:rsidRPr="00E10598">
        <w:rPr>
          <w:rFonts w:ascii="Times New Roman" w:hAnsi="Times New Roman" w:cs="Times New Roman"/>
          <w:i/>
          <w:iCs/>
          <w:spacing w:val="-4"/>
          <w:w w:val="95"/>
          <w:sz w:val="28"/>
          <w:szCs w:val="28"/>
        </w:rPr>
        <w:t>пользователя]</w:t>
      </w:r>
      <w:r w:rsidRPr="00E10598">
        <w:rPr>
          <w:rFonts w:ascii="Times New Roman" w:hAnsi="Times New Roman" w:cs="Times New Roman"/>
          <w:i/>
          <w:iCs/>
          <w:spacing w:val="-4"/>
          <w:w w:val="95"/>
          <w:sz w:val="28"/>
          <w:szCs w:val="28"/>
        </w:rPr>
        <w:tab/>
        <w:t>[[/</w:t>
      </w:r>
      <w:proofErr w:type="spellStart"/>
      <w:r w:rsidRPr="00E10598">
        <w:rPr>
          <w:rFonts w:ascii="Times New Roman" w:hAnsi="Times New Roman" w:cs="Times New Roman"/>
          <w:i/>
          <w:iCs/>
          <w:spacing w:val="-4"/>
          <w:w w:val="95"/>
          <w:sz w:val="28"/>
          <w:szCs w:val="28"/>
        </w:rPr>
        <w:t>delete</w:t>
      </w:r>
      <w:proofErr w:type="spellEnd"/>
      <w:r w:rsidRPr="00E10598">
        <w:rPr>
          <w:rFonts w:ascii="Times New Roman" w:hAnsi="Times New Roman" w:cs="Times New Roman"/>
          <w:i/>
          <w:iCs/>
          <w:spacing w:val="-4"/>
          <w:w w:val="95"/>
          <w:sz w:val="28"/>
          <w:szCs w:val="28"/>
        </w:rPr>
        <w:t>]</w:t>
      </w:r>
      <w:r w:rsidRPr="00E10598">
        <w:rPr>
          <w:rFonts w:ascii="Times New Roman" w:hAnsi="Times New Roman" w:cs="Times New Roman"/>
          <w:i/>
          <w:iCs/>
          <w:spacing w:val="-4"/>
          <w:w w:val="95"/>
          <w:sz w:val="28"/>
          <w:szCs w:val="28"/>
        </w:rPr>
        <w:tab/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|</w:t>
      </w:r>
      <w:r w:rsidRPr="00E10598">
        <w:rPr>
          <w:rFonts w:ascii="Times New Roman" w:hAnsi="Times New Roman" w:cs="Times New Roman"/>
          <w:i/>
          <w:iCs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>[/</w:t>
      </w:r>
      <w:proofErr w:type="spellStart"/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>persistent</w:t>
      </w:r>
      <w:proofErr w:type="spellEnd"/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>:{</w:t>
      </w:r>
      <w:proofErr w:type="spellStart"/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>yes</w:t>
      </w:r>
      <w:proofErr w:type="spellEnd"/>
      <w:r w:rsidRPr="00E10598">
        <w:rPr>
          <w:rFonts w:ascii="Times New Roman" w:hAnsi="Times New Roman" w:cs="Times New Roman"/>
          <w:i/>
          <w:iCs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|</w:t>
      </w:r>
      <w:r w:rsidRPr="00E10598">
        <w:rPr>
          <w:rFonts w:ascii="Times New Roman" w:hAnsi="Times New Roman" w:cs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>no</w:t>
      </w:r>
      <w:proofErr w:type="spellEnd"/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>}]]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5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i/>
          <w:iCs/>
          <w:spacing w:val="-7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>use</w:t>
      </w:r>
      <w:proofErr w:type="spellEnd"/>
      <w:r w:rsidRPr="00E10598">
        <w:rPr>
          <w:rFonts w:ascii="Times New Roman" w:hAnsi="Times New Roman" w:cs="Times New Roman"/>
          <w:i/>
          <w:iCs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5"/>
          <w:sz w:val="28"/>
          <w:szCs w:val="28"/>
        </w:rPr>
        <w:lastRenderedPageBreak/>
        <w:t>устройство [/</w:t>
      </w:r>
      <w:proofErr w:type="spellStart"/>
      <w:r w:rsidRPr="00E10598">
        <w:rPr>
          <w:rFonts w:ascii="Times New Roman" w:hAnsi="Times New Roman" w:cs="Times New Roman"/>
          <w:i/>
          <w:iCs/>
          <w:spacing w:val="-5"/>
          <w:sz w:val="28"/>
          <w:szCs w:val="28"/>
        </w:rPr>
        <w:t>home</w:t>
      </w:r>
      <w:proofErr w:type="spellEnd"/>
      <w:r w:rsidRPr="00E10598">
        <w:rPr>
          <w:rFonts w:ascii="Times New Roman" w:hAnsi="Times New Roman" w:cs="Times New Roman"/>
          <w:i/>
          <w:iCs/>
          <w:spacing w:val="-5"/>
          <w:sz w:val="28"/>
          <w:szCs w:val="28"/>
        </w:rPr>
        <w:t>[пароль</w:t>
      </w:r>
      <w:r w:rsidRPr="00E10598">
        <w:rPr>
          <w:rFonts w:ascii="Times New Roman" w:hAnsi="Times New Roman" w:cs="Times New Roman"/>
          <w:i/>
          <w:iCs/>
          <w:spacing w:val="-5"/>
          <w:sz w:val="28"/>
          <w:szCs w:val="28"/>
        </w:rPr>
        <w:tab/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|</w:t>
      </w:r>
      <w:r w:rsidRPr="00E10598">
        <w:rPr>
          <w:rFonts w:ascii="Times New Roman" w:hAnsi="Times New Roman" w:cs="Times New Roman"/>
          <w:i/>
          <w:iCs/>
          <w:spacing w:val="-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spacing w:val="-3"/>
          <w:sz w:val="28"/>
          <w:szCs w:val="28"/>
        </w:rPr>
        <w:t>*]]</w:t>
      </w:r>
      <w:r w:rsidRPr="00E10598">
        <w:rPr>
          <w:rFonts w:ascii="Times New Roman" w:hAnsi="Times New Roman" w:cs="Times New Roman"/>
          <w:i/>
          <w:spacing w:val="-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>[/</w:t>
      </w:r>
      <w:proofErr w:type="spellStart"/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>delete</w:t>
      </w:r>
      <w:proofErr w:type="spellEnd"/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>: {</w:t>
      </w:r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>yes</w:t>
      </w:r>
      <w:r w:rsidRPr="00E10598">
        <w:rPr>
          <w:rFonts w:ascii="Times New Roman" w:hAnsi="Times New Roman" w:cs="Times New Roman"/>
          <w:i/>
          <w:iCs/>
          <w:spacing w:val="-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|</w:t>
      </w:r>
      <w:r w:rsidRPr="00E10598">
        <w:rPr>
          <w:rFonts w:ascii="Times New Roman" w:hAnsi="Times New Roman" w:cs="Times New Roman"/>
          <w:i/>
          <w:iCs/>
          <w:spacing w:val="-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5"/>
          <w:sz w:val="28"/>
          <w:szCs w:val="28"/>
          <w:lang w:val="en-US"/>
        </w:rPr>
        <w:t>no</w:t>
      </w:r>
      <w:r w:rsidRPr="00E10598">
        <w:rPr>
          <w:rFonts w:ascii="Times New Roman" w:hAnsi="Times New Roman" w:cs="Times New Roman"/>
          <w:i/>
          <w:iCs/>
          <w:spacing w:val="-5"/>
          <w:sz w:val="28"/>
          <w:szCs w:val="28"/>
        </w:rPr>
        <w:t>}]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  <w:lang w:val="en-US"/>
        </w:rPr>
        <w:t>net</w:t>
      </w:r>
      <w:r w:rsidRPr="00E10598">
        <w:rPr>
          <w:rFonts w:ascii="Times New Roman" w:hAnsi="Times New Roman" w:cs="Times New Roman"/>
          <w:i/>
          <w:iCs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  <w:lang w:val="en-US"/>
        </w:rPr>
        <w:t>use</w:t>
      </w:r>
      <w:r w:rsidRPr="00E10598">
        <w:rPr>
          <w:rFonts w:ascii="Times New Roman" w:hAnsi="Times New Roman" w:cs="Times New Roman"/>
          <w:i/>
          <w:iCs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>[/</w:t>
      </w:r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  <w:lang w:val="en-US"/>
        </w:rPr>
        <w:t>persistent</w:t>
      </w:r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>:{</w:t>
      </w:r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  <w:lang w:val="en-US"/>
        </w:rPr>
        <w:t>yes</w:t>
      </w:r>
      <w:r w:rsidRPr="00E10598">
        <w:rPr>
          <w:rFonts w:ascii="Times New Roman" w:hAnsi="Times New Roman" w:cs="Times New Roman"/>
          <w:i/>
          <w:iCs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|</w:t>
      </w:r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  <w:lang w:val="en-US"/>
        </w:rPr>
        <w:t>no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}],</w:t>
      </w:r>
    </w:p>
    <w:p w:rsidR="00CE743A" w:rsidRPr="00E10598" w:rsidRDefault="00CE743A" w:rsidP="00CE743A">
      <w:pPr>
        <w:pStyle w:val="ac"/>
        <w:kinsoku w:val="0"/>
        <w:overflowPunct w:val="0"/>
        <w:ind w:right="103" w:firstLine="566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где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устройство</w:t>
      </w:r>
      <w:r w:rsidRPr="00E10598">
        <w:rPr>
          <w:rFonts w:ascii="Times New Roman" w:hAnsi="Times New Roman" w:cs="Times New Roman"/>
          <w:i/>
          <w:iCs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задает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подключении/отключении.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Существует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два</w:t>
      </w:r>
      <w:r w:rsidRPr="00E10598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типа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устройств: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дисководы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(от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D: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до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Z:)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принтеры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(от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LPT1: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до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LPT3:).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Ввод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си</w:t>
      </w:r>
      <w:proofErr w:type="gramStart"/>
      <w:r w:rsidRPr="00E10598">
        <w:rPr>
          <w:rFonts w:ascii="Times New Roman" w:hAnsi="Times New Roman" w:cs="Times New Roman"/>
          <w:spacing w:val="2"/>
          <w:sz w:val="28"/>
          <w:szCs w:val="28"/>
        </w:rPr>
        <w:t>м-</w:t>
      </w:r>
      <w:proofErr w:type="gramEnd"/>
      <w:r w:rsidRPr="00E10598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вола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звездочки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обеспечит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подключение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следующему</w:t>
      </w:r>
      <w:r w:rsidRPr="00E1059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доступному</w:t>
      </w:r>
      <w:r w:rsidRPr="00E1059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устройства;</w:t>
      </w:r>
    </w:p>
    <w:p w:rsidR="00CE743A" w:rsidRPr="00E10598" w:rsidRDefault="00CE743A" w:rsidP="00CE743A">
      <w:pPr>
        <w:pStyle w:val="ac"/>
        <w:tabs>
          <w:tab w:val="left" w:pos="6097"/>
          <w:tab w:val="left" w:pos="7256"/>
          <w:tab w:val="left" w:pos="8770"/>
        </w:tabs>
        <w:kinsoku w:val="0"/>
        <w:overflowPunct w:val="0"/>
        <w:ind w:right="103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\\компьютер\</w:t>
      </w:r>
      <w:r w:rsidRPr="00E10598">
        <w:rPr>
          <w:rFonts w:ascii="Times New Roman" w:hAnsi="Times New Roman" w:cs="Times New Roman"/>
          <w:i/>
          <w:iCs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ресурс</w:t>
      </w:r>
      <w:r w:rsidRPr="00E10598">
        <w:rPr>
          <w:rFonts w:ascii="Times New Roman" w:hAnsi="Times New Roman" w:cs="Times New Roman"/>
          <w:i/>
          <w:iCs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указывает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сервера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общего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ресурса.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параметр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</w:t>
      </w: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м-</w:t>
      </w:r>
      <w:proofErr w:type="gramEnd"/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пьютер</w:t>
      </w:r>
      <w:proofErr w:type="spellEnd"/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содержит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пробелы,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все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двойной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обратной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черты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(\\)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до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конца</w:t>
      </w:r>
      <w:r w:rsidRPr="00E10598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должно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быть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заключено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кавычки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("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").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компьютера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иметь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длину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1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до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15</w:t>
      </w:r>
      <w:r w:rsidRPr="00E10598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символов;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\том  </w:t>
      </w:r>
      <w:r w:rsidRPr="00E10598">
        <w:rPr>
          <w:rFonts w:ascii="Times New Roman" w:hAnsi="Times New Roman" w:cs="Times New Roman"/>
          <w:i/>
          <w:iCs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  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  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тома</w:t>
      </w:r>
      <w:r w:rsidRPr="00E10598">
        <w:rPr>
          <w:rFonts w:ascii="Times New Roman" w:hAnsi="Times New Roman" w:cs="Times New Roman"/>
          <w:sz w:val="28"/>
          <w:szCs w:val="28"/>
        </w:rPr>
        <w:t xml:space="preserve">   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системы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Novell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NetWare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z w:val="28"/>
          <w:szCs w:val="28"/>
        </w:rPr>
        <w:t xml:space="preserve">   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Для   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подключения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 серверам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Novell</w:t>
      </w:r>
      <w:proofErr w:type="spellEnd"/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NetWare</w:t>
      </w:r>
      <w:proofErr w:type="spellEnd"/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должна   быть 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запущена   служба 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клиента  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се</w:t>
      </w:r>
      <w:r w:rsidRPr="00E10598">
        <w:rPr>
          <w:rFonts w:ascii="Times New Roman" w:hAnsi="Times New Roman" w:cs="Times New Roman"/>
          <w:sz w:val="28"/>
          <w:szCs w:val="28"/>
        </w:rPr>
        <w:t>ти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Novell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NetWare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(для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2000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Professional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) </w:t>
      </w:r>
      <w:r w:rsidRPr="00E10598">
        <w:rPr>
          <w:rFonts w:ascii="Times New Roman" w:hAnsi="Times New Roman" w:cs="Times New Roman"/>
          <w:w w:val="95"/>
          <w:sz w:val="28"/>
          <w:szCs w:val="28"/>
        </w:rPr>
        <w:t>или</w:t>
      </w:r>
      <w:r w:rsidRPr="00E10598">
        <w:rPr>
          <w:rFonts w:ascii="Times New Roman" w:hAnsi="Times New Roman" w:cs="Times New Roman"/>
          <w:w w:val="95"/>
          <w:sz w:val="28"/>
          <w:szCs w:val="28"/>
        </w:rPr>
        <w:tab/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служба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E10598">
        <w:rPr>
          <w:rFonts w:ascii="Times New Roman" w:hAnsi="Times New Roman" w:cs="Times New Roman"/>
          <w:sz w:val="28"/>
          <w:szCs w:val="28"/>
        </w:rPr>
        <w:t>шлюза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Novell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NetWare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(для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2000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Server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);</w:t>
      </w: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spacing w:val="-3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пароль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задает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пароль,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необходимый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подключения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общему</w:t>
      </w:r>
      <w:r w:rsidRPr="00E1059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ресурсу;</w:t>
      </w:r>
    </w:p>
    <w:p w:rsidR="00CE743A" w:rsidRPr="00E10598" w:rsidRDefault="00CE743A" w:rsidP="00CE743A">
      <w:pPr>
        <w:pStyle w:val="ac"/>
        <w:kinsoku w:val="0"/>
        <w:overflowPunct w:val="0"/>
        <w:ind w:right="122" w:firstLine="566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* -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>выводит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>приглашение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>ввода</w:t>
      </w:r>
      <w:r w:rsidRPr="00E10598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>пароля.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>вводе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с 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>клавиатуры</w:t>
      </w:r>
      <w:r w:rsidRPr="00E10598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символы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пароля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выводятся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экран;</w:t>
      </w: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user</w:t>
      </w:r>
      <w:proofErr w:type="spellEnd"/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задает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другое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подключения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общему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ресурсу;</w:t>
      </w:r>
    </w:p>
    <w:p w:rsidR="00CE743A" w:rsidRPr="00E10598" w:rsidRDefault="00CE743A" w:rsidP="00CE743A">
      <w:pPr>
        <w:pStyle w:val="ac"/>
        <w:kinsoku w:val="0"/>
        <w:overflowPunct w:val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домен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задает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другого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домена.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указан,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используется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текущий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домен;</w:t>
      </w:r>
    </w:p>
    <w:p w:rsidR="00CE743A" w:rsidRPr="00E10598" w:rsidRDefault="00CE743A" w:rsidP="00CE743A">
      <w:pPr>
        <w:pStyle w:val="ac"/>
        <w:kinsoku w:val="0"/>
        <w:overflowPunct w:val="0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пользователя</w:t>
      </w:r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указывает имя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пользователя для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подключения;</w:t>
      </w:r>
    </w:p>
    <w:p w:rsidR="00CE743A" w:rsidRPr="00E10598" w:rsidRDefault="00CE743A" w:rsidP="00CE743A">
      <w:pPr>
        <w:pStyle w:val="ac"/>
        <w:kinsoku w:val="0"/>
        <w:overflowPunct w:val="0"/>
        <w:ind w:left="75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>delete</w:t>
      </w:r>
      <w:proofErr w:type="spellEnd"/>
      <w:r w:rsidRPr="00E10598">
        <w:rPr>
          <w:rFonts w:ascii="Times New Roman" w:hAnsi="Times New Roman" w:cs="Times New Roman"/>
          <w:i/>
          <w:iCs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-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отменяет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указанное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сетевое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подключение.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подключение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задано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с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символом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звездочки,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будут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отменены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все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сетевые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подключения;</w:t>
      </w: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home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подключает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пользователя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основному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каталогу;</w:t>
      </w:r>
    </w:p>
    <w:p w:rsidR="00CE743A" w:rsidRPr="00E10598" w:rsidRDefault="00CE743A" w:rsidP="00CE743A">
      <w:pPr>
        <w:pStyle w:val="ac"/>
        <w:kinsoku w:val="0"/>
        <w:overflowPunct w:val="0"/>
        <w:ind w:right="10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persistent</w:t>
      </w:r>
      <w:proofErr w:type="spellEnd"/>
      <w:r w:rsidRPr="00E10598">
        <w:rPr>
          <w:rFonts w:ascii="Times New Roman" w:hAnsi="Times New Roman" w:cs="Times New Roman"/>
          <w:i/>
          <w:iCs/>
          <w:spacing w:val="6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-управляет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постоянными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сетевыми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подключениями.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умолчанию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бере</w:t>
      </w:r>
      <w:proofErr w:type="gramStart"/>
      <w:r w:rsidRPr="00E10598">
        <w:rPr>
          <w:rFonts w:ascii="Times New Roman" w:hAnsi="Times New Roman" w:cs="Times New Roman"/>
          <w:spacing w:val="2"/>
          <w:sz w:val="28"/>
          <w:szCs w:val="28"/>
        </w:rPr>
        <w:t>т-</w:t>
      </w:r>
      <w:proofErr w:type="gramEnd"/>
      <w:r w:rsidRPr="00E10598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ся</w:t>
      </w:r>
      <w:proofErr w:type="spellEnd"/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последнее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использованное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значение.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Подключения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без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устройства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являются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посто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янными;</w:t>
      </w:r>
    </w:p>
    <w:p w:rsidR="00CE743A" w:rsidRPr="00E10598" w:rsidRDefault="00CE743A" w:rsidP="00CE743A">
      <w:pPr>
        <w:pStyle w:val="ac"/>
        <w:kinsoku w:val="0"/>
        <w:overflowPunct w:val="0"/>
        <w:ind w:right="112" w:firstLine="566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proofErr w:type="gram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у</w:t>
      </w:r>
      <w:proofErr w:type="gram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es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cохраняет</w:t>
      </w:r>
      <w:proofErr w:type="spellEnd"/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все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существующие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соединения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восстанавливает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их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следующем</w:t>
      </w:r>
      <w:r w:rsidRPr="00E10598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подключении;</w:t>
      </w:r>
    </w:p>
    <w:p w:rsidR="00CE743A" w:rsidRPr="00E10598" w:rsidRDefault="00CE743A" w:rsidP="00CE743A">
      <w:pPr>
        <w:pStyle w:val="ac"/>
        <w:kinsoku w:val="0"/>
        <w:overflowPunct w:val="0"/>
        <w:ind w:right="103" w:firstLine="566"/>
        <w:jc w:val="both"/>
        <w:rPr>
          <w:rFonts w:ascii="Times New Roman" w:hAnsi="Times New Roman" w:cs="Times New Roman"/>
          <w:spacing w:val="-3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по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сохраняет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выполняемые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последующие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подключения.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Существующие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д-</w:t>
      </w:r>
      <w:proofErr w:type="gramEnd"/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ключения</w:t>
      </w:r>
      <w:proofErr w:type="spellEnd"/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восстанавливаются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следующем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входе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систему.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удаления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постоянных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подключений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   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   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ключ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delete</w:t>
      </w:r>
      <w:proofErr w:type="spell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Вызванная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    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без</w:t>
      </w:r>
      <w:r w:rsidRPr="00E10598">
        <w:rPr>
          <w:rFonts w:ascii="Times New Roman" w:hAnsi="Times New Roman" w:cs="Times New Roman"/>
          <w:sz w:val="28"/>
          <w:szCs w:val="28"/>
        </w:rPr>
        <w:t xml:space="preserve">     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параметров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    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утилита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use</w:t>
      </w:r>
      <w:proofErr w:type="spell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извлекает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сетевых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подключений.</w:t>
      </w:r>
    </w:p>
    <w:p w:rsidR="00CE743A" w:rsidRPr="00E10598" w:rsidRDefault="00CE743A" w:rsidP="00CE743A">
      <w:pPr>
        <w:pStyle w:val="ac"/>
        <w:kinsoku w:val="0"/>
        <w:overflowPunct w:val="0"/>
        <w:ind w:left="668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1"/>
          <w:sz w:val="28"/>
          <w:szCs w:val="28"/>
        </w:rPr>
        <w:t>Пример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вызова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команды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use</w:t>
      </w:r>
      <w:proofErr w:type="spellEnd"/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:</w:t>
      </w:r>
    </w:p>
    <w:p w:rsidR="00CE743A" w:rsidRPr="00E10598" w:rsidRDefault="00CE743A" w:rsidP="00CE743A">
      <w:pPr>
        <w:pStyle w:val="ac"/>
        <w:kinsoku w:val="0"/>
        <w:overflowPunct w:val="0"/>
        <w:ind w:left="726"/>
        <w:rPr>
          <w:rFonts w:ascii="Times New Roman" w:hAnsi="Times New Roman" w:cs="Times New Roman"/>
          <w:sz w:val="28"/>
          <w:szCs w:val="28"/>
          <w:lang w:val="en-US"/>
        </w:rPr>
      </w:pP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  <w:lang w:val="en-US"/>
        </w:rPr>
        <w:t xml:space="preserve">C:\Documents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  <w:lang w:val="en-US"/>
        </w:rPr>
        <w:t>and</w:t>
      </w:r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  <w:lang w:val="en-US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  <w:lang w:val="en-US"/>
        </w:rPr>
        <w:t>Settings\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>Администратор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  <w:lang w:val="en-US"/>
        </w:rPr>
        <w:t xml:space="preserve">&gt;net </w:t>
      </w:r>
      <w:r w:rsidRPr="00E10598">
        <w:rPr>
          <w:rFonts w:ascii="Times New Roman" w:hAnsi="Times New Roman" w:cs="Times New Roman"/>
          <w:i/>
          <w:iCs/>
          <w:sz w:val="28"/>
          <w:szCs w:val="28"/>
          <w:lang w:val="en-US"/>
        </w:rPr>
        <w:t>use</w:t>
      </w:r>
    </w:p>
    <w:p w:rsidR="00CE743A" w:rsidRPr="00E10598" w:rsidRDefault="00CE743A" w:rsidP="00447062">
      <w:pPr>
        <w:pStyle w:val="ac"/>
        <w:numPr>
          <w:ilvl w:val="1"/>
          <w:numId w:val="3"/>
        </w:numPr>
        <w:tabs>
          <w:tab w:val="left" w:pos="1146"/>
        </w:tabs>
        <w:suppressAutoHyphens w:val="0"/>
        <w:kinsoku w:val="0"/>
        <w:overflowPunct w:val="0"/>
        <w:autoSpaceDE w:val="0"/>
        <w:autoSpaceDN w:val="0"/>
        <w:adjustRightInd w:val="0"/>
        <w:spacing w:before="46" w:after="0"/>
        <w:ind w:left="1146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Утилита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i/>
          <w:iCs/>
          <w:spacing w:val="-2"/>
          <w:sz w:val="28"/>
          <w:szCs w:val="28"/>
        </w:rPr>
        <w:t>share</w:t>
      </w:r>
      <w:proofErr w:type="spellEnd"/>
    </w:p>
    <w:p w:rsidR="00CE743A" w:rsidRDefault="00CE743A" w:rsidP="00CE743A">
      <w:pPr>
        <w:pStyle w:val="ac"/>
        <w:kinsoku w:val="0"/>
        <w:overflowPunct w:val="0"/>
        <w:ind w:right="179" w:firstLine="539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Управление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общими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ресурсами.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При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вызове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команды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share</w:t>
      </w:r>
      <w:proofErr w:type="spell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без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параметров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выво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дятся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сведения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обо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всех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общих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локального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lastRenderedPageBreak/>
        <w:t>компьютера.</w:t>
      </w:r>
    </w:p>
    <w:p w:rsidR="00395E64" w:rsidRPr="002223A6" w:rsidRDefault="00395E64" w:rsidP="00395E64">
      <w:pPr>
        <w:spacing w:line="360" w:lineRule="auto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5908675" cy="1348105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1348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E64" w:rsidRPr="002223A6" w:rsidRDefault="00395E64" w:rsidP="00395E64">
      <w:pPr>
        <w:spacing w:line="360" w:lineRule="auto"/>
        <w:jc w:val="center"/>
        <w:rPr>
          <w:szCs w:val="28"/>
        </w:rPr>
      </w:pPr>
      <w:r w:rsidRPr="002223A6">
        <w:rPr>
          <w:szCs w:val="28"/>
        </w:rPr>
        <w:t xml:space="preserve">Утилита </w:t>
      </w:r>
      <w:proofErr w:type="spellStart"/>
      <w:r w:rsidRPr="002223A6">
        <w:rPr>
          <w:szCs w:val="28"/>
        </w:rPr>
        <w:t>net</w:t>
      </w:r>
      <w:proofErr w:type="spellEnd"/>
      <w:r w:rsidRPr="002223A6">
        <w:rPr>
          <w:szCs w:val="28"/>
        </w:rPr>
        <w:t xml:space="preserve"> с параметром </w:t>
      </w:r>
      <w:proofErr w:type="spellStart"/>
      <w:r w:rsidRPr="002223A6">
        <w:rPr>
          <w:szCs w:val="28"/>
        </w:rPr>
        <w:t>share</w:t>
      </w:r>
      <w:proofErr w:type="spellEnd"/>
    </w:p>
    <w:p w:rsidR="00CE743A" w:rsidRPr="00E10598" w:rsidRDefault="00CE743A" w:rsidP="00CE743A">
      <w:pPr>
        <w:pStyle w:val="1"/>
        <w:kinsoku w:val="0"/>
        <w:overflowPunct w:val="0"/>
        <w:spacing w:before="5" w:line="274" w:lineRule="exact"/>
        <w:rPr>
          <w:b w:val="0"/>
          <w:bCs w:val="0"/>
          <w:szCs w:val="28"/>
        </w:rPr>
      </w:pPr>
      <w:bookmarkStart w:id="15" w:name="_Toc405849712"/>
      <w:bookmarkStart w:id="16" w:name="_Toc405851224"/>
      <w:r w:rsidRPr="00E10598">
        <w:rPr>
          <w:spacing w:val="-1"/>
          <w:szCs w:val="28"/>
        </w:rPr>
        <w:t>Синтаксис</w:t>
      </w:r>
      <w:bookmarkEnd w:id="15"/>
      <w:bookmarkEnd w:id="16"/>
    </w:p>
    <w:p w:rsidR="00CE743A" w:rsidRPr="00E10598" w:rsidRDefault="00CE743A" w:rsidP="00CE743A">
      <w:pPr>
        <w:pStyle w:val="ac"/>
        <w:kinsoku w:val="0"/>
        <w:overflowPunct w:val="0"/>
        <w:ind w:right="128"/>
        <w:rPr>
          <w:rFonts w:ascii="Times New Roman" w:hAnsi="Times New Roman" w:cs="Times New Roman"/>
          <w:spacing w:val="-1"/>
          <w:sz w:val="28"/>
          <w:szCs w:val="28"/>
        </w:rPr>
      </w:pP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share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[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имя_ресурса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]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share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[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имя_ресурса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=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диск</w:t>
      </w:r>
      <w:proofErr w:type="gram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: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</w:t>
      </w:r>
      <w:proofErr w:type="gram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уть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[{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users: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число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|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unlimited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}]</w:t>
      </w:r>
      <w:r w:rsidRPr="00E10598">
        <w:rPr>
          <w:rFonts w:ascii="Times New Roman" w:hAnsi="Times New Roman" w:cs="Times New Roman"/>
          <w:spacing w:val="1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[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remark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:"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текст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"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]</w:t>
      </w:r>
    </w:p>
    <w:p w:rsidR="00CE743A" w:rsidRPr="00E10598" w:rsidRDefault="00CE743A" w:rsidP="00CE743A">
      <w:pPr>
        <w:pStyle w:val="ac"/>
        <w:kinsoku w:val="0"/>
        <w:overflowPunct w:val="0"/>
        <w:ind w:right="115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[/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cache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: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{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manual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|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automatic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|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no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}]]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netshare</w:t>
      </w:r>
      <w:proofErr w:type="spellEnd"/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[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имя_ресурса</w:t>
      </w:r>
      <w:proofErr w:type="spell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[{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users: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число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|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unlimited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}]</w:t>
      </w:r>
      <w:r w:rsidRPr="00E10598">
        <w:rPr>
          <w:rFonts w:ascii="Times New Roman" w:hAnsi="Times New Roman" w:cs="Times New Roman"/>
          <w:spacing w:val="1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[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remark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:"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текст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"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]</w:t>
      </w:r>
    </w:p>
    <w:p w:rsidR="00CE743A" w:rsidRPr="00E10598" w:rsidRDefault="00CE743A" w:rsidP="00CE743A">
      <w:pPr>
        <w:pStyle w:val="ac"/>
        <w:kinsoku w:val="0"/>
        <w:overflowPunct w:val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[/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cache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: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{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manual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|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automatic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|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no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}]]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share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[{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имя_ресурса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|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диск</w:t>
      </w:r>
      <w:proofErr w:type="gram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: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</w:t>
      </w:r>
      <w:proofErr w:type="gram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уть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}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delete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]</w:t>
      </w:r>
    </w:p>
    <w:p w:rsidR="00CE743A" w:rsidRPr="00E10598" w:rsidRDefault="00CE743A" w:rsidP="00CE743A">
      <w:pPr>
        <w:pStyle w:val="1"/>
        <w:kinsoku w:val="0"/>
        <w:overflowPunct w:val="0"/>
        <w:spacing w:before="5" w:line="274" w:lineRule="exact"/>
        <w:rPr>
          <w:b w:val="0"/>
          <w:bCs w:val="0"/>
          <w:szCs w:val="28"/>
        </w:rPr>
      </w:pPr>
      <w:bookmarkStart w:id="17" w:name="_Toc405849713"/>
      <w:bookmarkStart w:id="18" w:name="_Toc405851225"/>
      <w:r w:rsidRPr="00E10598">
        <w:rPr>
          <w:szCs w:val="28"/>
        </w:rPr>
        <w:t>Параметры</w:t>
      </w:r>
      <w:bookmarkEnd w:id="17"/>
      <w:bookmarkEnd w:id="18"/>
    </w:p>
    <w:p w:rsidR="00CE743A" w:rsidRPr="00E10598" w:rsidRDefault="00CE743A" w:rsidP="00CE743A">
      <w:pPr>
        <w:pStyle w:val="ac"/>
        <w:kinsoku w:val="0"/>
        <w:overflowPunct w:val="0"/>
        <w:ind w:right="115"/>
        <w:rPr>
          <w:rFonts w:ascii="Times New Roman" w:hAnsi="Times New Roman" w:cs="Times New Roman"/>
          <w:spacing w:val="-1"/>
          <w:sz w:val="28"/>
          <w:szCs w:val="28"/>
        </w:rPr>
      </w:pP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имя_ресурс</w:t>
      </w:r>
      <w:proofErr w:type="gram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а</w:t>
      </w:r>
      <w:proofErr w:type="spell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Сетевое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имя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общего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Команда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share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имя_ресурса</w:t>
      </w:r>
      <w:proofErr w:type="spellEnd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выводит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св</w:t>
      </w: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е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spacing w:val="78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дения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об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отдельном ресурсе.</w:t>
      </w:r>
    </w:p>
    <w:p w:rsidR="00CE743A" w:rsidRPr="00E10598" w:rsidRDefault="00CE743A" w:rsidP="00CE743A">
      <w:pPr>
        <w:pStyle w:val="ac"/>
        <w:kinsoku w:val="0"/>
        <w:overflowPunct w:val="0"/>
        <w:rPr>
          <w:rFonts w:ascii="Times New Roman" w:hAnsi="Times New Roman" w:cs="Times New Roman"/>
          <w:spacing w:val="-1"/>
          <w:sz w:val="28"/>
          <w:szCs w:val="28"/>
        </w:rPr>
      </w:pPr>
      <w:proofErr w:type="spell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диск</w:t>
      </w:r>
      <w:proofErr w:type="gram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: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</w:t>
      </w:r>
      <w:proofErr w:type="gram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уть</w:t>
      </w:r>
      <w:proofErr w:type="spell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-</w:t>
      </w:r>
      <w:r w:rsidRPr="00E10598">
        <w:rPr>
          <w:rFonts w:ascii="Times New Roman" w:hAnsi="Times New Roman" w:cs="Times New Roman"/>
          <w:i/>
          <w:iCs/>
          <w:spacing w:val="5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Абсолютный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путь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папке,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которую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требуется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сделать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общей.</w:t>
      </w:r>
    </w:p>
    <w:p w:rsidR="00CE743A" w:rsidRPr="00E10598" w:rsidRDefault="00CE743A" w:rsidP="00CE743A">
      <w:pPr>
        <w:pStyle w:val="ac"/>
        <w:kinsoku w:val="0"/>
        <w:overflowPunct w:val="0"/>
        <w:ind w:right="128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users: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числ</w:t>
      </w:r>
      <w:proofErr w:type="gram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о</w:t>
      </w:r>
      <w:proofErr w:type="spell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Максимальное количество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пользователей,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которым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разрешен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одновремен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9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ный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доступ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 общему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ресурсу.</w:t>
      </w:r>
    </w:p>
    <w:p w:rsidR="00CE743A" w:rsidRPr="00E10598" w:rsidRDefault="00CE743A" w:rsidP="00CE743A">
      <w:pPr>
        <w:pStyle w:val="ac"/>
        <w:kinsoku w:val="0"/>
        <w:overflowPunct w:val="0"/>
        <w:ind w:right="115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unlimited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-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Отмена ограничения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число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пользователей,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которым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разрешен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одновреме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ный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доступ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 общему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ресурсу.</w:t>
      </w:r>
    </w:p>
    <w:p w:rsidR="00CE743A" w:rsidRPr="00E10598" w:rsidRDefault="00CE743A" w:rsidP="00CE743A">
      <w:pPr>
        <w:pStyle w:val="ac"/>
        <w:kinsoku w:val="0"/>
        <w:overflowPunct w:val="0"/>
        <w:ind w:right="115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remark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:"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текст</w:t>
      </w:r>
      <w:proofErr w:type="gram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"-</w:t>
      </w:r>
      <w:proofErr w:type="gramEnd"/>
      <w:r w:rsidRPr="00E10598">
        <w:rPr>
          <w:rFonts w:ascii="Times New Roman" w:hAnsi="Times New Roman" w:cs="Times New Roman"/>
          <w:spacing w:val="-1"/>
          <w:sz w:val="28"/>
          <w:szCs w:val="28"/>
        </w:rPr>
        <w:t>Добавление описательного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комментария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ресурсу.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Текст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следует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з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а-</w:t>
      </w:r>
      <w:proofErr w:type="gramEnd"/>
      <w:r w:rsidRPr="00E10598">
        <w:rPr>
          <w:rFonts w:ascii="Times New Roman" w:hAnsi="Times New Roman" w:cs="Times New Roman"/>
          <w:spacing w:val="8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ключать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кавычки.</w:t>
      </w:r>
    </w:p>
    <w:p w:rsidR="00CE743A" w:rsidRPr="00E10598" w:rsidRDefault="00CE743A" w:rsidP="00CE743A">
      <w:pPr>
        <w:pStyle w:val="ac"/>
        <w:kinsoku w:val="0"/>
        <w:overflowPunct w:val="0"/>
        <w:ind w:right="128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cache:automatic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-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Включение автономного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кэширования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с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автоматической</w:t>
      </w:r>
      <w:proofErr w:type="gram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1"/>
          <w:sz w:val="28"/>
          <w:szCs w:val="28"/>
        </w:rPr>
        <w:t>реин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теграцией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CE743A" w:rsidRPr="00E10598" w:rsidRDefault="00CE743A" w:rsidP="00CE743A">
      <w:pPr>
        <w:pStyle w:val="ac"/>
        <w:kinsoku w:val="0"/>
        <w:overflowPunct w:val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cache:manual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-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Включение автономного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кэширования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с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реинтеграцией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вручную.</w:t>
      </w:r>
    </w:p>
    <w:p w:rsidR="00CE743A" w:rsidRPr="00E10598" w:rsidRDefault="00CE743A" w:rsidP="00CE743A">
      <w:pPr>
        <w:pStyle w:val="ac"/>
        <w:kinsoku w:val="0"/>
        <w:overflowPunct w:val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cache:no</w:t>
      </w:r>
      <w:proofErr w:type="spellEnd"/>
      <w:r w:rsidR="00A82975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-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Оповещение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клиента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невозможности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автономного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кэширования.</w:t>
      </w:r>
    </w:p>
    <w:p w:rsidR="00CE743A" w:rsidRPr="00E10598" w:rsidRDefault="00CE743A" w:rsidP="00CE743A">
      <w:pPr>
        <w:pStyle w:val="ac"/>
        <w:kinsoku w:val="0"/>
        <w:overflowPunct w:val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/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delete</w:t>
      </w:r>
      <w:proofErr w:type="spellEnd"/>
      <w:r w:rsidR="00A82975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- </w:t>
      </w:r>
      <w:r w:rsidR="00A82975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Отмена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общего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доступа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ресурсу.</w:t>
      </w:r>
    </w:p>
    <w:p w:rsidR="00CE743A" w:rsidRPr="00E10598" w:rsidRDefault="00CE743A" w:rsidP="00CE743A">
      <w:pPr>
        <w:pStyle w:val="ac"/>
        <w:kinsoku w:val="0"/>
        <w:overflowPunct w:val="0"/>
        <w:spacing w:line="244" w:lineRule="auto"/>
        <w:ind w:right="1536"/>
        <w:rPr>
          <w:rFonts w:ascii="Times New Roman" w:hAnsi="Times New Roman" w:cs="Times New Roman"/>
          <w:sz w:val="28"/>
          <w:szCs w:val="28"/>
        </w:rPr>
      </w:pP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help</w:t>
      </w:r>
      <w:proofErr w:type="spellEnd"/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команда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-</w:t>
      </w:r>
      <w:r w:rsidR="00A82975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Отображение справки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указанной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команды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Заметки</w:t>
      </w:r>
    </w:p>
    <w:p w:rsidR="00CE743A" w:rsidRPr="00E10598" w:rsidRDefault="00CE743A" w:rsidP="00395E64">
      <w:pPr>
        <w:pStyle w:val="ac"/>
        <w:kinsoku w:val="0"/>
        <w:overflowPunct w:val="0"/>
        <w:ind w:right="1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 xml:space="preserve">Чтобы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предоставить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общий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доступ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папке,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которой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содержит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пробелы,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з</w:t>
      </w:r>
      <w:proofErr w:type="gramStart"/>
      <w:r w:rsidRPr="00E10598">
        <w:rPr>
          <w:rFonts w:ascii="Times New Roman" w:hAnsi="Times New Roman" w:cs="Times New Roman"/>
          <w:spacing w:val="1"/>
          <w:sz w:val="28"/>
          <w:szCs w:val="28"/>
        </w:rPr>
        <w:t>а-</w:t>
      </w:r>
      <w:proofErr w:type="gramEnd"/>
      <w:r w:rsidRPr="00E10598">
        <w:rPr>
          <w:rFonts w:ascii="Times New Roman" w:hAnsi="Times New Roman" w:cs="Times New Roman"/>
          <w:spacing w:val="68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ключите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диск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путь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папке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кавычки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(например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"C:\</w:t>
      </w:r>
      <w:proofErr w:type="gram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Новая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папка"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).</w:t>
      </w:r>
      <w:proofErr w:type="gramEnd"/>
    </w:p>
    <w:p w:rsidR="00CE743A" w:rsidRPr="00E10598" w:rsidRDefault="00CE743A" w:rsidP="00395E64">
      <w:pPr>
        <w:pStyle w:val="ac"/>
        <w:kinsoku w:val="0"/>
        <w:overflowPunct w:val="0"/>
        <w:ind w:right="115" w:firstLine="709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 xml:space="preserve">При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запросе списка всех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общих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компьютера выводятся: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общего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р</w:t>
      </w:r>
      <w:proofErr w:type="gramStart"/>
      <w:r w:rsidRPr="00E10598">
        <w:rPr>
          <w:rFonts w:ascii="Times New Roman" w:hAnsi="Times New Roman" w:cs="Times New Roman"/>
          <w:spacing w:val="1"/>
          <w:sz w:val="28"/>
          <w:szCs w:val="28"/>
        </w:rPr>
        <w:t>е-</w:t>
      </w:r>
      <w:proofErr w:type="gramEnd"/>
      <w:r w:rsidRPr="00E10598">
        <w:rPr>
          <w:rFonts w:ascii="Times New Roman" w:hAnsi="Times New Roman" w:cs="Times New Roman"/>
          <w:spacing w:val="8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сурса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имена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устройств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путь,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связанный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с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устройством,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комментарий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этому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ресурсу.</w:t>
      </w:r>
    </w:p>
    <w:p w:rsidR="00CE743A" w:rsidRPr="00E10598" w:rsidRDefault="00CE743A" w:rsidP="00395E64">
      <w:pPr>
        <w:pStyle w:val="ac"/>
        <w:kinsoku w:val="0"/>
        <w:overflowPunct w:val="0"/>
        <w:ind w:right="27" w:firstLine="709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lastRenderedPageBreak/>
        <w:t xml:space="preserve">Когда общий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создается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сервере,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его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конфигурация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сохраняется.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После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остановки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службы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«Сервер»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все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общие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ресурсы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отключаются,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после </w:t>
      </w:r>
      <w:r w:rsidRPr="00E10598">
        <w:rPr>
          <w:rFonts w:ascii="Times New Roman" w:hAnsi="Times New Roman" w:cs="Times New Roman"/>
          <w:sz w:val="28"/>
          <w:szCs w:val="28"/>
        </w:rPr>
        <w:t xml:space="preserve">следующего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запуска службы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«Сервер»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они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будут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восстановлены.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Имена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общих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за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канчивающиеся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знаком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$</w:t>
      </w:r>
      <w:r w:rsidRPr="00E10598">
        <w:rPr>
          <w:rFonts w:ascii="Times New Roman" w:hAnsi="Times New Roman" w:cs="Times New Roman"/>
          <w:sz w:val="28"/>
          <w:szCs w:val="28"/>
        </w:rPr>
        <w:t>, не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отображаются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при обзоре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локального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компьютера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7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удаленного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компьютера.</w:t>
      </w:r>
    </w:p>
    <w:p w:rsidR="00CE743A" w:rsidRPr="00E10598" w:rsidRDefault="00CE743A" w:rsidP="00CE743A">
      <w:pPr>
        <w:pStyle w:val="1"/>
        <w:kinsoku w:val="0"/>
        <w:overflowPunct w:val="0"/>
        <w:spacing w:before="5" w:line="274" w:lineRule="exact"/>
        <w:rPr>
          <w:b w:val="0"/>
          <w:bCs w:val="0"/>
          <w:szCs w:val="28"/>
        </w:rPr>
      </w:pPr>
      <w:bookmarkStart w:id="19" w:name="_Toc405849714"/>
      <w:bookmarkStart w:id="20" w:name="_Toc405851226"/>
      <w:r w:rsidRPr="00E10598">
        <w:rPr>
          <w:spacing w:val="-1"/>
          <w:szCs w:val="28"/>
        </w:rPr>
        <w:t>Примеры</w:t>
      </w:r>
      <w:bookmarkEnd w:id="19"/>
      <w:bookmarkEnd w:id="20"/>
    </w:p>
    <w:p w:rsidR="00CE743A" w:rsidRPr="00E10598" w:rsidRDefault="00CE743A" w:rsidP="00CE743A">
      <w:pPr>
        <w:pStyle w:val="ac"/>
        <w:kinsoku w:val="0"/>
        <w:overflowPunct w:val="0"/>
        <w:spacing w:line="274" w:lineRule="exact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 xml:space="preserve">Чтобы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вывести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сведения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об общих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компьютера,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введите: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share</w:t>
      </w:r>
      <w:proofErr w:type="spellEnd"/>
    </w:p>
    <w:p w:rsidR="00CE743A" w:rsidRPr="00E10598" w:rsidRDefault="00CE743A" w:rsidP="00CE743A">
      <w:pPr>
        <w:pStyle w:val="ac"/>
        <w:kinsoku w:val="0"/>
        <w:overflowPunct w:val="0"/>
        <w:ind w:right="115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 xml:space="preserve">Чтобы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сделать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папку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«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C:\Данные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»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общим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ресурсом</w:t>
      </w:r>
      <w:r w:rsidRPr="00E10598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включить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примечание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нему,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1"/>
          <w:sz w:val="28"/>
          <w:szCs w:val="28"/>
        </w:rPr>
        <w:t>вв</w:t>
      </w:r>
      <w:proofErr w:type="gramStart"/>
      <w:r w:rsidRPr="00E10598">
        <w:rPr>
          <w:rFonts w:ascii="Times New Roman" w:hAnsi="Times New Roman" w:cs="Times New Roman"/>
          <w:spacing w:val="1"/>
          <w:sz w:val="28"/>
          <w:szCs w:val="28"/>
        </w:rPr>
        <w:t>е</w:t>
      </w:r>
      <w:proofErr w:type="spellEnd"/>
      <w:r w:rsidRPr="00E10598">
        <w:rPr>
          <w:rFonts w:ascii="Times New Roman" w:hAnsi="Times New Roman" w:cs="Times New Roman"/>
          <w:spacing w:val="1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дите:</w:t>
      </w:r>
    </w:p>
    <w:p w:rsidR="00CE743A" w:rsidRPr="00E10598" w:rsidRDefault="00CE743A" w:rsidP="00CE743A">
      <w:pPr>
        <w:pStyle w:val="1"/>
        <w:kinsoku w:val="0"/>
        <w:overflowPunct w:val="0"/>
        <w:spacing w:before="5" w:line="274" w:lineRule="exact"/>
        <w:rPr>
          <w:b w:val="0"/>
          <w:bCs w:val="0"/>
          <w:szCs w:val="28"/>
        </w:rPr>
      </w:pPr>
      <w:bookmarkStart w:id="21" w:name="_Toc405849715"/>
      <w:bookmarkStart w:id="22" w:name="_Toc405851227"/>
      <w:proofErr w:type="spellStart"/>
      <w:r w:rsidRPr="00E10598">
        <w:rPr>
          <w:spacing w:val="-1"/>
          <w:szCs w:val="28"/>
        </w:rPr>
        <w:t>net</w:t>
      </w:r>
      <w:proofErr w:type="spellEnd"/>
      <w:r w:rsidRPr="00E10598">
        <w:rPr>
          <w:spacing w:val="-1"/>
          <w:szCs w:val="28"/>
        </w:rPr>
        <w:t xml:space="preserve"> </w:t>
      </w:r>
      <w:proofErr w:type="spellStart"/>
      <w:r w:rsidRPr="00E10598">
        <w:rPr>
          <w:spacing w:val="-1"/>
          <w:szCs w:val="28"/>
        </w:rPr>
        <w:t>share</w:t>
      </w:r>
      <w:proofErr w:type="spellEnd"/>
      <w:r w:rsidRPr="00E10598">
        <w:rPr>
          <w:spacing w:val="-1"/>
          <w:szCs w:val="28"/>
        </w:rPr>
        <w:t xml:space="preserve"> </w:t>
      </w:r>
      <w:proofErr w:type="spellStart"/>
      <w:r w:rsidRPr="00E10598">
        <w:rPr>
          <w:spacing w:val="-1"/>
          <w:szCs w:val="28"/>
        </w:rPr>
        <w:t>ОбщиеДанные=c:\Данные</w:t>
      </w:r>
      <w:proofErr w:type="spellEnd"/>
      <w:r w:rsidRPr="00E10598">
        <w:rPr>
          <w:spacing w:val="-2"/>
          <w:szCs w:val="28"/>
        </w:rPr>
        <w:t xml:space="preserve"> </w:t>
      </w:r>
      <w:r w:rsidRPr="00E10598">
        <w:rPr>
          <w:spacing w:val="-1"/>
          <w:szCs w:val="28"/>
        </w:rPr>
        <w:t>/</w:t>
      </w:r>
      <w:proofErr w:type="spellStart"/>
      <w:r w:rsidRPr="00E10598">
        <w:rPr>
          <w:spacing w:val="-1"/>
          <w:szCs w:val="28"/>
        </w:rPr>
        <w:t>remark</w:t>
      </w:r>
      <w:proofErr w:type="spellEnd"/>
      <w:r w:rsidRPr="00E10598">
        <w:rPr>
          <w:spacing w:val="-1"/>
          <w:szCs w:val="28"/>
        </w:rPr>
        <w:t>:"Для</w:t>
      </w:r>
      <w:r w:rsidRPr="00E10598">
        <w:rPr>
          <w:szCs w:val="28"/>
        </w:rPr>
        <w:t xml:space="preserve"> отдела 123"</w:t>
      </w:r>
      <w:bookmarkEnd w:id="21"/>
      <w:bookmarkEnd w:id="22"/>
    </w:p>
    <w:p w:rsidR="00CE743A" w:rsidRPr="00E10598" w:rsidRDefault="00CE743A" w:rsidP="00CE743A">
      <w:pPr>
        <w:pStyle w:val="ac"/>
        <w:kinsoku w:val="0"/>
        <w:overflowPunct w:val="0"/>
        <w:ind w:right="128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 xml:space="preserve">Чтобы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отменить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общий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доступ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 ресурсу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Общие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Данные,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созданному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предыдущем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пр</w:t>
      </w:r>
      <w:proofErr w:type="gramStart"/>
      <w:r w:rsidRPr="00E10598">
        <w:rPr>
          <w:rFonts w:ascii="Times New Roman" w:hAnsi="Times New Roman" w:cs="Times New Roman"/>
          <w:spacing w:val="2"/>
          <w:sz w:val="28"/>
          <w:szCs w:val="28"/>
        </w:rPr>
        <w:t>и-</w:t>
      </w:r>
      <w:proofErr w:type="gramEnd"/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мере,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введите:</w:t>
      </w:r>
    </w:p>
    <w:p w:rsidR="00CE743A" w:rsidRPr="00E10598" w:rsidRDefault="00CE743A" w:rsidP="00CE743A">
      <w:pPr>
        <w:pStyle w:val="1"/>
        <w:kinsoku w:val="0"/>
        <w:overflowPunct w:val="0"/>
        <w:spacing w:before="5" w:line="274" w:lineRule="exact"/>
        <w:rPr>
          <w:b w:val="0"/>
          <w:bCs w:val="0"/>
          <w:szCs w:val="28"/>
        </w:rPr>
      </w:pPr>
      <w:bookmarkStart w:id="23" w:name="_Toc405849716"/>
      <w:bookmarkStart w:id="24" w:name="_Toc405851228"/>
      <w:proofErr w:type="spellStart"/>
      <w:r w:rsidRPr="00E10598">
        <w:rPr>
          <w:spacing w:val="-1"/>
          <w:szCs w:val="28"/>
        </w:rPr>
        <w:t>net</w:t>
      </w:r>
      <w:proofErr w:type="spellEnd"/>
      <w:r w:rsidRPr="00E10598">
        <w:rPr>
          <w:spacing w:val="-1"/>
          <w:szCs w:val="28"/>
        </w:rPr>
        <w:t xml:space="preserve"> </w:t>
      </w:r>
      <w:proofErr w:type="spellStart"/>
      <w:r w:rsidRPr="00E10598">
        <w:rPr>
          <w:spacing w:val="-1"/>
          <w:szCs w:val="28"/>
        </w:rPr>
        <w:t>share</w:t>
      </w:r>
      <w:proofErr w:type="spellEnd"/>
      <w:r w:rsidRPr="00E10598">
        <w:rPr>
          <w:spacing w:val="-1"/>
          <w:szCs w:val="28"/>
        </w:rPr>
        <w:t xml:space="preserve"> </w:t>
      </w:r>
      <w:proofErr w:type="spellStart"/>
      <w:r w:rsidRPr="00E10598">
        <w:rPr>
          <w:spacing w:val="-1"/>
          <w:szCs w:val="28"/>
        </w:rPr>
        <w:t>ОбщиеДанные</w:t>
      </w:r>
      <w:proofErr w:type="spellEnd"/>
      <w:r w:rsidRPr="00E10598">
        <w:rPr>
          <w:spacing w:val="-2"/>
          <w:szCs w:val="28"/>
        </w:rPr>
        <w:t xml:space="preserve"> </w:t>
      </w:r>
      <w:r w:rsidRPr="00E10598">
        <w:rPr>
          <w:spacing w:val="-1"/>
          <w:szCs w:val="28"/>
        </w:rPr>
        <w:t>/</w:t>
      </w:r>
      <w:proofErr w:type="spellStart"/>
      <w:r w:rsidRPr="00E10598">
        <w:rPr>
          <w:spacing w:val="-1"/>
          <w:szCs w:val="28"/>
        </w:rPr>
        <w:t>delete</w:t>
      </w:r>
      <w:bookmarkEnd w:id="23"/>
      <w:bookmarkEnd w:id="24"/>
      <w:proofErr w:type="spellEnd"/>
    </w:p>
    <w:p w:rsidR="00CE743A" w:rsidRDefault="00CE743A" w:rsidP="00CE743A">
      <w:pPr>
        <w:pStyle w:val="ac"/>
        <w:kinsoku w:val="0"/>
        <w:overflowPunct w:val="0"/>
        <w:spacing w:line="244" w:lineRule="auto"/>
        <w:ind w:right="128"/>
        <w:rPr>
          <w:rFonts w:ascii="Times New Roman" w:hAnsi="Times New Roman" w:cs="Times New Roman"/>
          <w:b/>
          <w:bCs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 xml:space="preserve">Чтобы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сделать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папку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«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C:\Список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рисунков»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общим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ресурсом Список,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введите: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net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share</w:t>
      </w:r>
      <w:proofErr w:type="spellEnd"/>
      <w:r w:rsidRPr="00E10598">
        <w:rPr>
          <w:rFonts w:ascii="Times New Roman" w:hAnsi="Times New Roman" w:cs="Times New Roman"/>
          <w:b/>
          <w:bCs/>
          <w:spacing w:val="79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Список=</w:t>
      </w:r>
      <w:proofErr w:type="spellEnd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"c:\Список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рисунков"</w:t>
      </w:r>
    </w:p>
    <w:p w:rsidR="00A82975" w:rsidRDefault="00A82975" w:rsidP="00A8297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A82975" w:rsidRPr="00A82975" w:rsidRDefault="00A82975" w:rsidP="00A8297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82975">
        <w:rPr>
          <w:rFonts w:ascii="Times New Roman" w:hAnsi="Times New Roman" w:cs="Times New Roman"/>
          <w:b/>
          <w:sz w:val="28"/>
          <w:szCs w:val="28"/>
        </w:rPr>
        <w:t xml:space="preserve">Утилита </w:t>
      </w:r>
      <w:proofErr w:type="spellStart"/>
      <w:r w:rsidRPr="00A82975">
        <w:rPr>
          <w:rFonts w:ascii="Times New Roman" w:hAnsi="Times New Roman" w:cs="Times New Roman"/>
          <w:b/>
          <w:sz w:val="28"/>
          <w:szCs w:val="28"/>
        </w:rPr>
        <w:t>getmac</w:t>
      </w:r>
      <w:proofErr w:type="spellEnd"/>
    </w:p>
    <w:p w:rsidR="00A82975" w:rsidRPr="00A82975" w:rsidRDefault="00A82975" w:rsidP="00A829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2975">
        <w:rPr>
          <w:rFonts w:ascii="Times New Roman" w:hAnsi="Times New Roman" w:cs="Times New Roman"/>
          <w:sz w:val="28"/>
          <w:szCs w:val="28"/>
        </w:rPr>
        <w:t xml:space="preserve">Утилита командной строки GETMAC присутствует в версиях </w:t>
      </w:r>
      <w:proofErr w:type="spellStart"/>
      <w:r w:rsidRPr="00A8297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82975">
        <w:rPr>
          <w:rFonts w:ascii="Times New Roman" w:hAnsi="Times New Roman" w:cs="Times New Roman"/>
          <w:sz w:val="28"/>
          <w:szCs w:val="28"/>
        </w:rPr>
        <w:t xml:space="preserve"> XP и новее (рис. 10). Используется для получения адресов сетевых адаптеров (MAC-адресов) как на локальном, так и на удаленном компьютере. </w:t>
      </w:r>
    </w:p>
    <w:p w:rsidR="00A82975" w:rsidRPr="00A82975" w:rsidRDefault="00A82975" w:rsidP="00A829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2975">
        <w:rPr>
          <w:rFonts w:ascii="Times New Roman" w:hAnsi="Times New Roman" w:cs="Times New Roman"/>
          <w:sz w:val="28"/>
          <w:szCs w:val="28"/>
        </w:rPr>
        <w:t>Синтаксис: GETMAC [/S &lt;система&gt; [/U &lt;пользователь&gt; [/P &lt;пароль&gt;]]] [/FO &lt;формат&gt;] [/NH] [/V].</w:t>
      </w:r>
    </w:p>
    <w:p w:rsidR="00A82975" w:rsidRPr="00A82975" w:rsidRDefault="00A82975" w:rsidP="00A829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29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68010" cy="1652905"/>
            <wp:effectExtent l="19050" t="0" r="8890" b="0"/>
            <wp:docPr id="2" name="Рисунок 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1652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975" w:rsidRPr="00A82975" w:rsidRDefault="00A82975" w:rsidP="00A829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82975" w:rsidRPr="00A82975" w:rsidRDefault="00A82975" w:rsidP="00A829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2975">
        <w:rPr>
          <w:rFonts w:ascii="Times New Roman" w:hAnsi="Times New Roman" w:cs="Times New Roman"/>
          <w:sz w:val="28"/>
          <w:szCs w:val="28"/>
        </w:rPr>
        <w:t>Параметры:</w:t>
      </w:r>
    </w:p>
    <w:p w:rsidR="00A82975" w:rsidRPr="00A82975" w:rsidRDefault="00A82975" w:rsidP="00A829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2975">
        <w:rPr>
          <w:rFonts w:ascii="Times New Roman" w:hAnsi="Times New Roman" w:cs="Times New Roman"/>
          <w:sz w:val="28"/>
          <w:szCs w:val="28"/>
        </w:rPr>
        <w:t>/S &lt;система&gt; - имя или IP-адрес удаленного компьютера;</w:t>
      </w:r>
    </w:p>
    <w:p w:rsidR="00A82975" w:rsidRPr="00A82975" w:rsidRDefault="00A82975" w:rsidP="00A829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2975">
        <w:rPr>
          <w:rFonts w:ascii="Times New Roman" w:hAnsi="Times New Roman" w:cs="Times New Roman"/>
          <w:sz w:val="28"/>
          <w:szCs w:val="28"/>
        </w:rPr>
        <w:t>/U [&lt;домен&gt;\]&lt;пользователь&gt; Имя пользователя;</w:t>
      </w:r>
    </w:p>
    <w:p w:rsidR="00A82975" w:rsidRPr="00A82975" w:rsidRDefault="00A82975" w:rsidP="00A829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2975">
        <w:rPr>
          <w:rFonts w:ascii="Times New Roman" w:hAnsi="Times New Roman" w:cs="Times New Roman"/>
          <w:sz w:val="28"/>
          <w:szCs w:val="28"/>
        </w:rPr>
        <w:t>/FO &lt;формат&gt; - формат, в котором следует отображать результаты запроса. Допустимые форматы: "TABLE" (таблица), "LIST" (список), "CSV" (разделяемые запятыми поля).</w:t>
      </w:r>
    </w:p>
    <w:p w:rsidR="00A82975" w:rsidRPr="00A82975" w:rsidRDefault="00A82975" w:rsidP="00A829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2975">
        <w:rPr>
          <w:rFonts w:ascii="Times New Roman" w:hAnsi="Times New Roman" w:cs="Times New Roman"/>
          <w:sz w:val="28"/>
          <w:szCs w:val="28"/>
        </w:rPr>
        <w:t>/V - отображение подробной информации. В отображаемой информации присутствует имя сетевого подключения и название сетевого адаптера</w:t>
      </w:r>
      <w:proofErr w:type="gramStart"/>
      <w:r w:rsidRPr="00A82975">
        <w:rPr>
          <w:rFonts w:ascii="Times New Roman" w:hAnsi="Times New Roman" w:cs="Times New Roman"/>
          <w:sz w:val="28"/>
          <w:szCs w:val="28"/>
        </w:rPr>
        <w:t>;</w:t>
      </w:r>
    </w:p>
    <w:p w:rsidR="00A82975" w:rsidRPr="00A82975" w:rsidRDefault="00A82975" w:rsidP="00A829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End"/>
      <w:r w:rsidRPr="00A82975">
        <w:rPr>
          <w:rFonts w:ascii="Times New Roman" w:hAnsi="Times New Roman" w:cs="Times New Roman"/>
          <w:sz w:val="28"/>
          <w:szCs w:val="28"/>
        </w:rPr>
        <w:t>/? - вывод справки по использованию команды.</w:t>
      </w:r>
    </w:p>
    <w:p w:rsidR="00A82975" w:rsidRDefault="00A82975" w:rsidP="00A829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82975" w:rsidRPr="00A82975" w:rsidRDefault="00A82975" w:rsidP="00A8297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82975">
        <w:rPr>
          <w:rFonts w:ascii="Times New Roman" w:hAnsi="Times New Roman" w:cs="Times New Roman"/>
          <w:b/>
          <w:sz w:val="28"/>
          <w:szCs w:val="28"/>
        </w:rPr>
        <w:t xml:space="preserve">Утилита </w:t>
      </w:r>
      <w:proofErr w:type="spellStart"/>
      <w:r w:rsidRPr="00A82975">
        <w:rPr>
          <w:rFonts w:ascii="Times New Roman" w:hAnsi="Times New Roman" w:cs="Times New Roman"/>
          <w:b/>
          <w:sz w:val="28"/>
          <w:szCs w:val="28"/>
        </w:rPr>
        <w:t>netsh</w:t>
      </w:r>
      <w:proofErr w:type="spellEnd"/>
    </w:p>
    <w:p w:rsidR="00A82975" w:rsidRPr="00A82975" w:rsidRDefault="00A82975" w:rsidP="00A829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2975">
        <w:rPr>
          <w:rFonts w:ascii="Times New Roman" w:hAnsi="Times New Roman" w:cs="Times New Roman"/>
          <w:sz w:val="28"/>
          <w:szCs w:val="28"/>
        </w:rPr>
        <w:t>Утилита сетевой оболочки NETSH (</w:t>
      </w:r>
      <w:proofErr w:type="spellStart"/>
      <w:r w:rsidRPr="00A82975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A829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2975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A82975">
        <w:rPr>
          <w:rFonts w:ascii="Times New Roman" w:hAnsi="Times New Roman" w:cs="Times New Roman"/>
          <w:sz w:val="28"/>
          <w:szCs w:val="28"/>
        </w:rPr>
        <w:t xml:space="preserve">) - наиболее полное и функциональное стандартное средство управления сетью с использованием </w:t>
      </w:r>
      <w:r w:rsidRPr="00A82975">
        <w:rPr>
          <w:rFonts w:ascii="Times New Roman" w:hAnsi="Times New Roman" w:cs="Times New Roman"/>
          <w:sz w:val="28"/>
          <w:szCs w:val="28"/>
        </w:rPr>
        <w:lastRenderedPageBreak/>
        <w:t xml:space="preserve">командной строки в </w:t>
      </w:r>
      <w:proofErr w:type="spellStart"/>
      <w:r w:rsidRPr="00A8297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82975">
        <w:rPr>
          <w:rFonts w:ascii="Times New Roman" w:hAnsi="Times New Roman" w:cs="Times New Roman"/>
          <w:sz w:val="28"/>
          <w:szCs w:val="28"/>
        </w:rPr>
        <w:t xml:space="preserve">. При запуске </w:t>
      </w:r>
      <w:proofErr w:type="spellStart"/>
      <w:r w:rsidRPr="00A82975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A82975">
        <w:rPr>
          <w:rFonts w:ascii="Times New Roman" w:hAnsi="Times New Roman" w:cs="Times New Roman"/>
          <w:sz w:val="28"/>
          <w:szCs w:val="28"/>
        </w:rPr>
        <w:t xml:space="preserve"> без параметров на экран выводится приглашение к вводу внутренних команд оболочки (рис. 11).</w:t>
      </w:r>
    </w:p>
    <w:p w:rsidR="00A82975" w:rsidRPr="00A82975" w:rsidRDefault="00A82975" w:rsidP="00A829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29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62600" cy="1887220"/>
            <wp:effectExtent l="19050" t="0" r="0" b="0"/>
            <wp:docPr id="3" name="Рисунок 2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887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975" w:rsidRPr="00A82975" w:rsidRDefault="00A82975" w:rsidP="00A829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82975" w:rsidRPr="00A82975" w:rsidRDefault="00A82975" w:rsidP="00A829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2975">
        <w:rPr>
          <w:rFonts w:ascii="Times New Roman" w:hAnsi="Times New Roman" w:cs="Times New Roman"/>
          <w:sz w:val="28"/>
          <w:szCs w:val="28"/>
        </w:rPr>
        <w:t>Набор команд представляет собой многоуровневую структуру, позволяющую выполнять необходимые действия в выбранном контексте. При вводе вопроса «/?» можно получить справку по доступному перечню команд.</w:t>
      </w:r>
    </w:p>
    <w:p w:rsidR="00A82975" w:rsidRPr="00A82975" w:rsidRDefault="00A82975" w:rsidP="00CE743A">
      <w:pPr>
        <w:pStyle w:val="ac"/>
        <w:kinsoku w:val="0"/>
        <w:overflowPunct w:val="0"/>
        <w:spacing w:line="244" w:lineRule="auto"/>
        <w:ind w:right="12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82975">
        <w:rPr>
          <w:rFonts w:ascii="Times New Roman" w:hAnsi="Times New Roman" w:cs="Times New Roman"/>
          <w:b/>
          <w:sz w:val="28"/>
          <w:szCs w:val="28"/>
        </w:rPr>
        <w:t xml:space="preserve">Пример </w:t>
      </w:r>
      <w:proofErr w:type="spellStart"/>
      <w:r w:rsidRPr="00A82975">
        <w:rPr>
          <w:rFonts w:ascii="Times New Roman" w:hAnsi="Times New Roman" w:cs="Times New Roman"/>
          <w:b/>
          <w:sz w:val="28"/>
          <w:szCs w:val="28"/>
          <w:lang w:val="en-US"/>
        </w:rPr>
        <w:t>netsh</w:t>
      </w:r>
      <w:proofErr w:type="spellEnd"/>
      <w:r w:rsidRPr="00A82975">
        <w:rPr>
          <w:rFonts w:ascii="Times New Roman" w:hAnsi="Times New Roman" w:cs="Times New Roman"/>
          <w:b/>
          <w:sz w:val="28"/>
          <w:szCs w:val="28"/>
        </w:rPr>
        <w:t>:</w:t>
      </w:r>
    </w:p>
    <w:p w:rsidR="00A82975" w:rsidRPr="00A82975" w:rsidRDefault="00A82975" w:rsidP="00A82975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82975">
        <w:rPr>
          <w:rFonts w:ascii="Times New Roman" w:hAnsi="Times New Roman" w:cs="Times New Roman"/>
          <w:color w:val="000000"/>
          <w:sz w:val="28"/>
          <w:szCs w:val="28"/>
        </w:rPr>
        <w:t>Добавьте IP-адрес 192.168.137.5 для сетевого подключения «Подключение по локальной сети», где основной шлюз будет 192.168.137.1, а метрика будет равна 1:</w:t>
      </w:r>
    </w:p>
    <w:p w:rsidR="00A82975" w:rsidRPr="00A82975" w:rsidRDefault="00A82975" w:rsidP="00A8297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>&gt;</w:t>
      </w:r>
      <w:proofErr w:type="spellStart"/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>Netsh</w:t>
      </w:r>
      <w:proofErr w:type="spellEnd"/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:rsidR="00A82975" w:rsidRPr="00A82975" w:rsidRDefault="00A82975" w:rsidP="00A8297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>&gt;</w:t>
      </w:r>
      <w:proofErr w:type="spellStart"/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Interface</w:t>
      </w:r>
      <w:proofErr w:type="spellEnd"/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IPv4</w:t>
      </w:r>
    </w:p>
    <w:p w:rsidR="00A82975" w:rsidRPr="00A82975" w:rsidRDefault="00A82975" w:rsidP="00A8297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>&gt;</w:t>
      </w:r>
      <w:proofErr w:type="spellStart"/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>Add</w:t>
      </w:r>
      <w:proofErr w:type="spellEnd"/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>address</w:t>
      </w:r>
      <w:proofErr w:type="spellEnd"/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>name=</w:t>
      </w:r>
      <w:proofErr w:type="spellEnd"/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«Подключение по локальной сети» address=192.168.137.5 mask=255.255.255.0 gateway=192.168.137.1 gwmetric=1</w:t>
      </w:r>
    </w:p>
    <w:p w:rsidR="00A82975" w:rsidRPr="00A82975" w:rsidRDefault="00A82975" w:rsidP="00A8297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829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52517" cy="2304288"/>
            <wp:effectExtent l="19050" t="0" r="533" b="0"/>
            <wp:docPr id="7" name="Рисунок 2" descr="https://studfiles.net/html/2706/68/html_EvqdO746tm.ACw8/img-7bbuk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udfiles.net/html/2706/68/html_EvqdO746tm.ACw8/img-7bbukW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93" cy="2306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975" w:rsidRPr="00A82975" w:rsidRDefault="00A82975" w:rsidP="00A82975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82975">
        <w:rPr>
          <w:rFonts w:ascii="Times New Roman" w:hAnsi="Times New Roman" w:cs="Times New Roman"/>
          <w:color w:val="000000"/>
          <w:sz w:val="28"/>
          <w:szCs w:val="28"/>
        </w:rPr>
        <w:t>Измените статический IPv4-адрес для интерфейса с именем «Подключение по локальной сети» с 192.168.137.1 на 192.168.137.3 и добавим адрес основного шлюза 192.168.137.1</w:t>
      </w:r>
    </w:p>
    <w:p w:rsidR="00A82975" w:rsidRPr="00A82975" w:rsidRDefault="00A82975" w:rsidP="00A8297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Set Address name=«</w:t>
      </w:r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Подключение</w:t>
      </w:r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 </w:t>
      </w:r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</w:t>
      </w:r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 </w:t>
      </w:r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локальной</w:t>
      </w:r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 </w:t>
      </w:r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сети</w:t>
      </w:r>
      <w:r w:rsidRPr="00A829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» source=static address=192.168.137.3 mask=255.255.255.0 gateway=192.168.137.1</w:t>
      </w:r>
    </w:p>
    <w:p w:rsidR="00A82975" w:rsidRPr="00A82975" w:rsidRDefault="00A82975" w:rsidP="00A829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297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379567" cy="2669019"/>
            <wp:effectExtent l="19050" t="0" r="0" b="0"/>
            <wp:docPr id="8" name="Рисунок 3" descr="https://studfiles.net/html/2706/68/html_EvqdO746tm.ACw8/img-xrbuQ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udfiles.net/html/2706/68/html_EvqdO746tm.ACw8/img-xrbuQh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418" cy="2669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975" w:rsidRPr="00A82975" w:rsidRDefault="00A82975" w:rsidP="00CE743A">
      <w:pPr>
        <w:pStyle w:val="ac"/>
        <w:kinsoku w:val="0"/>
        <w:overflowPunct w:val="0"/>
        <w:spacing w:line="244" w:lineRule="auto"/>
        <w:ind w:right="128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82975" w:rsidRPr="00E10598" w:rsidRDefault="00A82975" w:rsidP="00CE743A">
      <w:pPr>
        <w:pStyle w:val="ac"/>
        <w:kinsoku w:val="0"/>
        <w:overflowPunct w:val="0"/>
        <w:spacing w:line="244" w:lineRule="auto"/>
        <w:ind w:right="128"/>
        <w:rPr>
          <w:rFonts w:ascii="Times New Roman" w:hAnsi="Times New Roman" w:cs="Times New Roman"/>
          <w:sz w:val="28"/>
          <w:szCs w:val="28"/>
        </w:rPr>
      </w:pPr>
    </w:p>
    <w:p w:rsidR="00CE743A" w:rsidRPr="00E10598" w:rsidRDefault="00CE743A" w:rsidP="00CE743A">
      <w:pPr>
        <w:pStyle w:val="1"/>
        <w:kinsoku w:val="0"/>
        <w:overflowPunct w:val="0"/>
        <w:spacing w:line="269" w:lineRule="exact"/>
        <w:ind w:left="668"/>
        <w:rPr>
          <w:b w:val="0"/>
          <w:bCs w:val="0"/>
          <w:szCs w:val="28"/>
        </w:rPr>
      </w:pPr>
      <w:bookmarkStart w:id="25" w:name="_Toc405849717"/>
      <w:bookmarkStart w:id="26" w:name="_Toc405851229"/>
      <w:r w:rsidRPr="00E10598">
        <w:rPr>
          <w:spacing w:val="2"/>
          <w:szCs w:val="28"/>
        </w:rPr>
        <w:t>3.</w:t>
      </w:r>
      <w:r w:rsidRPr="00E10598">
        <w:rPr>
          <w:szCs w:val="28"/>
        </w:rPr>
        <w:t xml:space="preserve"> </w:t>
      </w:r>
      <w:r w:rsidRPr="00E10598">
        <w:rPr>
          <w:spacing w:val="16"/>
          <w:szCs w:val="28"/>
        </w:rPr>
        <w:t xml:space="preserve"> </w:t>
      </w:r>
      <w:r w:rsidRPr="00E10598">
        <w:rPr>
          <w:spacing w:val="3"/>
          <w:szCs w:val="28"/>
        </w:rPr>
        <w:t>Рекомендации</w:t>
      </w:r>
      <w:r w:rsidRPr="00E10598">
        <w:rPr>
          <w:spacing w:val="10"/>
          <w:szCs w:val="28"/>
        </w:rPr>
        <w:t xml:space="preserve"> </w:t>
      </w:r>
      <w:r w:rsidRPr="00E10598">
        <w:rPr>
          <w:szCs w:val="28"/>
        </w:rPr>
        <w:t>и</w:t>
      </w:r>
      <w:r w:rsidRPr="00E10598">
        <w:rPr>
          <w:spacing w:val="10"/>
          <w:szCs w:val="28"/>
        </w:rPr>
        <w:t xml:space="preserve"> </w:t>
      </w:r>
      <w:r w:rsidRPr="00E10598">
        <w:rPr>
          <w:spacing w:val="4"/>
          <w:szCs w:val="28"/>
        </w:rPr>
        <w:t>замечания</w:t>
      </w:r>
      <w:bookmarkEnd w:id="25"/>
      <w:bookmarkEnd w:id="26"/>
    </w:p>
    <w:p w:rsidR="00CE743A" w:rsidRPr="00601901" w:rsidRDefault="00CE743A" w:rsidP="00CE743A">
      <w:pPr>
        <w:pStyle w:val="ac"/>
        <w:kinsoku w:val="0"/>
        <w:overflowPunct w:val="0"/>
        <w:ind w:right="102" w:firstLine="566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основе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рассмотренных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сетевых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утилит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ОС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разрабатываются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пользова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тельские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приложения,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реализующие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мониторинг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диагностику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локальных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сетей.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Они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по</w:t>
      </w:r>
      <w:r w:rsidRPr="00E10598">
        <w:rPr>
          <w:rFonts w:ascii="Times New Roman" w:hAnsi="Times New Roman" w:cs="Times New Roman"/>
          <w:sz w:val="28"/>
          <w:szCs w:val="28"/>
        </w:rPr>
        <w:t xml:space="preserve">зволяют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минимизировать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усилия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поиску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и исправлению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ошибок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конфигурации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</w:t>
      </w:r>
      <w:r w:rsidRPr="00E10598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помогают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системному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администратору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контролировать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трафик.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настоящее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время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созд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spacing w:val="7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но 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большое 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количество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программ 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этого направления: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Monitor</w:t>
      </w:r>
      <w:proofErr w:type="spellEnd"/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It</w:t>
      </w:r>
      <w:proofErr w:type="spellEnd"/>
      <w:r w:rsidRPr="00E10598">
        <w:rPr>
          <w:rFonts w:ascii="Times New Roman" w:hAnsi="Times New Roman" w:cs="Times New Roman"/>
          <w:spacing w:val="-2"/>
          <w:sz w:val="28"/>
          <w:szCs w:val="28"/>
        </w:rPr>
        <w:t>,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Nautilus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NetRanger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,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  <w:lang w:val="en-US"/>
        </w:rPr>
        <w:t>CiscoWorks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2000,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  <w:lang w:val="en-US"/>
        </w:rPr>
        <w:t>ServiceSentinel</w:t>
      </w:r>
      <w:proofErr w:type="spellEnd"/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и 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д.р. 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Они  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распространяются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через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Internet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на</w:t>
      </w:r>
      <w:r w:rsidRPr="00E10598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условиях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freeware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601901">
        <w:rPr>
          <w:rFonts w:ascii="Times New Roman" w:hAnsi="Times New Roman" w:cs="Times New Roman"/>
          <w:sz w:val="28"/>
          <w:szCs w:val="28"/>
        </w:rPr>
        <w:t xml:space="preserve">     </w:t>
      </w:r>
      <w:r w:rsidRPr="00601901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  <w:lang w:val="en-US"/>
        </w:rPr>
        <w:t>NT</w:t>
      </w:r>
      <w:r w:rsidRPr="00601901">
        <w:rPr>
          <w:rFonts w:ascii="Times New Roman" w:hAnsi="Times New Roman" w:cs="Times New Roman"/>
          <w:sz w:val="28"/>
          <w:szCs w:val="28"/>
        </w:rPr>
        <w:t xml:space="preserve">     </w:t>
      </w:r>
      <w:r w:rsidRPr="00601901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  <w:lang w:val="en-US"/>
        </w:rPr>
        <w:t>Server</w:t>
      </w:r>
      <w:r w:rsidRPr="0060190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обладает</w:t>
      </w:r>
      <w:r w:rsidRPr="00601901">
        <w:rPr>
          <w:rFonts w:ascii="Times New Roman" w:hAnsi="Times New Roman" w:cs="Times New Roman"/>
          <w:sz w:val="28"/>
          <w:szCs w:val="28"/>
        </w:rPr>
        <w:t xml:space="preserve">      </w:t>
      </w:r>
      <w:r w:rsidRPr="00601901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встроенными</w:t>
      </w:r>
      <w:r w:rsidRPr="00601901">
        <w:rPr>
          <w:rFonts w:ascii="Times New Roman" w:hAnsi="Times New Roman" w:cs="Times New Roman"/>
          <w:sz w:val="28"/>
          <w:szCs w:val="28"/>
        </w:rPr>
        <w:t xml:space="preserve">      </w:t>
      </w:r>
      <w:r w:rsidRPr="00601901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инструмента</w:t>
      </w:r>
      <w:r w:rsidRPr="00601901">
        <w:rPr>
          <w:rFonts w:ascii="Times New Roman" w:hAnsi="Times New Roman" w:cs="Times New Roman"/>
          <w:spacing w:val="-1"/>
          <w:sz w:val="28"/>
          <w:szCs w:val="28"/>
        </w:rPr>
        <w:t>-</w:t>
      </w:r>
      <w:r w:rsidRPr="00601901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ми</w:t>
      </w:r>
      <w:r w:rsidRPr="0060190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мониторинга</w:t>
      </w:r>
      <w:r w:rsidRPr="00601901">
        <w:rPr>
          <w:rFonts w:ascii="Times New Roman" w:hAnsi="Times New Roman" w:cs="Times New Roman"/>
          <w:spacing w:val="-1"/>
          <w:sz w:val="28"/>
          <w:szCs w:val="28"/>
        </w:rPr>
        <w:t>:</w:t>
      </w:r>
      <w:r w:rsidRPr="00601901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  <w:lang w:val="en-US"/>
        </w:rPr>
        <w:t>Event</w:t>
      </w:r>
      <w:r w:rsidRPr="0060190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  <w:lang w:val="en-US"/>
        </w:rPr>
        <w:t>Viewer</w:t>
      </w:r>
      <w:r w:rsidRPr="00601901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601901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  <w:lang w:val="en-US"/>
        </w:rPr>
        <w:t>Performance</w:t>
      </w:r>
      <w:r w:rsidRPr="0060190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  <w:lang w:val="en-US"/>
        </w:rPr>
        <w:t>Monitor</w:t>
      </w:r>
      <w:r w:rsidRPr="00601901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601901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  <w:lang w:val="en-US"/>
        </w:rPr>
        <w:t>Network</w:t>
      </w:r>
      <w:r w:rsidRPr="00601901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  <w:lang w:val="en-US"/>
        </w:rPr>
        <w:t>Monitor</w:t>
      </w:r>
      <w:r w:rsidRPr="00601901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:rsidR="00CE743A" w:rsidRPr="00601901" w:rsidRDefault="00CE743A" w:rsidP="00CE743A">
      <w:pPr>
        <w:pStyle w:val="ac"/>
        <w:kinsoku w:val="0"/>
        <w:overflowPunct w:val="0"/>
        <w:spacing w:before="5"/>
        <w:rPr>
          <w:rFonts w:ascii="Times New Roman" w:hAnsi="Times New Roman" w:cs="Times New Roman"/>
          <w:sz w:val="28"/>
          <w:szCs w:val="28"/>
        </w:rPr>
      </w:pPr>
    </w:p>
    <w:p w:rsidR="00CE743A" w:rsidRPr="00E10598" w:rsidRDefault="00CE743A" w:rsidP="00CE743A">
      <w:pPr>
        <w:pStyle w:val="1"/>
        <w:kinsoku w:val="0"/>
        <w:overflowPunct w:val="0"/>
        <w:spacing w:line="274" w:lineRule="exact"/>
        <w:ind w:left="668"/>
        <w:rPr>
          <w:b w:val="0"/>
          <w:bCs w:val="0"/>
          <w:szCs w:val="28"/>
        </w:rPr>
      </w:pPr>
      <w:bookmarkStart w:id="27" w:name="_Toc405849718"/>
      <w:bookmarkStart w:id="28" w:name="_Toc405851230"/>
      <w:r w:rsidRPr="00E10598">
        <w:rPr>
          <w:szCs w:val="28"/>
        </w:rPr>
        <w:t>Порядок</w:t>
      </w:r>
      <w:r w:rsidRPr="00E10598">
        <w:rPr>
          <w:spacing w:val="-2"/>
          <w:szCs w:val="28"/>
        </w:rPr>
        <w:t xml:space="preserve"> </w:t>
      </w:r>
      <w:r w:rsidRPr="00E10598">
        <w:rPr>
          <w:spacing w:val="-1"/>
          <w:szCs w:val="28"/>
        </w:rPr>
        <w:t>работы</w:t>
      </w:r>
      <w:bookmarkEnd w:id="27"/>
      <w:bookmarkEnd w:id="28"/>
    </w:p>
    <w:p w:rsidR="00CE743A" w:rsidRPr="00E10598" w:rsidRDefault="00CE743A" w:rsidP="00447062">
      <w:pPr>
        <w:pStyle w:val="ac"/>
        <w:numPr>
          <w:ilvl w:val="0"/>
          <w:numId w:val="2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104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Внимательно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ознакомьтесь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кратким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справочно-информационным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материалом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8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теме занятия.</w:t>
      </w:r>
    </w:p>
    <w:p w:rsidR="00CE743A" w:rsidRPr="00E10598" w:rsidRDefault="00CE743A" w:rsidP="00447062">
      <w:pPr>
        <w:pStyle w:val="ac"/>
        <w:numPr>
          <w:ilvl w:val="0"/>
          <w:numId w:val="2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spacing w:val="-2"/>
          <w:sz w:val="28"/>
          <w:szCs w:val="28"/>
        </w:rPr>
        <w:t>Получите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своего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компьютера;</w:t>
      </w:r>
    </w:p>
    <w:p w:rsidR="00CE743A" w:rsidRDefault="00CE743A" w:rsidP="00447062">
      <w:pPr>
        <w:pStyle w:val="ac"/>
        <w:numPr>
          <w:ilvl w:val="0"/>
          <w:numId w:val="2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Выведите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список доступных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сетевых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ресурсов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своего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компьютера;</w:t>
      </w:r>
    </w:p>
    <w:p w:rsidR="002E07B3" w:rsidRDefault="002E07B3" w:rsidP="002E07B3">
      <w:pPr>
        <w:pStyle w:val="ac"/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822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3.1. Если команда </w:t>
      </w:r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net</w:t>
      </w:r>
      <w:r w:rsidRPr="002E07B3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view</w:t>
      </w:r>
      <w:r w:rsidRPr="002E07B3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не </w:t>
      </w:r>
      <w:proofErr w:type="gramStart"/>
      <w:r>
        <w:rPr>
          <w:rFonts w:ascii="Times New Roman" w:hAnsi="Times New Roman" w:cs="Times New Roman"/>
          <w:spacing w:val="-2"/>
          <w:sz w:val="28"/>
          <w:szCs w:val="28"/>
        </w:rPr>
        <w:t>работает</w:t>
      </w:r>
      <w:proofErr w:type="gramEnd"/>
      <w:r>
        <w:rPr>
          <w:rFonts w:ascii="Times New Roman" w:hAnsi="Times New Roman" w:cs="Times New Roman"/>
          <w:spacing w:val="-2"/>
          <w:sz w:val="28"/>
          <w:szCs w:val="28"/>
        </w:rPr>
        <w:t xml:space="preserve"> сделайте следующее:</w:t>
      </w:r>
    </w:p>
    <w:p w:rsidR="002E07B3" w:rsidRPr="00A82975" w:rsidRDefault="002E07B3" w:rsidP="002E07B3">
      <w:pPr>
        <w:pStyle w:val="ac"/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822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ab/>
        <w:t xml:space="preserve">Выберете в списки ВМ </w:t>
      </w:r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windows</w:t>
      </w:r>
      <w:r w:rsidRPr="002E07B3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server</w:t>
      </w:r>
      <w:r w:rsidRPr="002E07B3">
        <w:rPr>
          <w:rFonts w:ascii="Times New Roman" w:hAnsi="Times New Roman" w:cs="Times New Roman"/>
          <w:spacing w:val="-2"/>
          <w:sz w:val="28"/>
          <w:szCs w:val="28"/>
        </w:rPr>
        <w:t>-&gt;</w:t>
      </w:r>
      <w:r>
        <w:rPr>
          <w:rFonts w:ascii="Times New Roman" w:hAnsi="Times New Roman" w:cs="Times New Roman"/>
          <w:spacing w:val="-2"/>
          <w:sz w:val="28"/>
          <w:szCs w:val="28"/>
        </w:rPr>
        <w:t>ПКМ-</w:t>
      </w:r>
      <w:r w:rsidRPr="002E07B3">
        <w:rPr>
          <w:rFonts w:ascii="Times New Roman" w:hAnsi="Times New Roman" w:cs="Times New Roman"/>
          <w:spacing w:val="-2"/>
          <w:sz w:val="28"/>
          <w:szCs w:val="28"/>
        </w:rPr>
        <w:t>&gt;</w:t>
      </w:r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Settings</w:t>
      </w:r>
    </w:p>
    <w:p w:rsidR="002E07B3" w:rsidRPr="002E07B3" w:rsidRDefault="002E07B3" w:rsidP="002E07B3">
      <w:pPr>
        <w:pStyle w:val="ac"/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822"/>
        <w:rPr>
          <w:rFonts w:ascii="Times New Roman" w:hAnsi="Times New Roman" w:cs="Times New Roman"/>
          <w:spacing w:val="-2"/>
          <w:sz w:val="28"/>
          <w:szCs w:val="28"/>
        </w:rPr>
      </w:pPr>
      <w:r w:rsidRPr="00A82975">
        <w:rPr>
          <w:rFonts w:ascii="Times New Roman" w:hAnsi="Times New Roman" w:cs="Times New Roman"/>
          <w:spacing w:val="-2"/>
          <w:sz w:val="28"/>
          <w:szCs w:val="28"/>
        </w:rPr>
        <w:tab/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Установите все как на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скриншоте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:rsidR="002E07B3" w:rsidRDefault="002E07B3" w:rsidP="002E07B3">
      <w:pPr>
        <w:pStyle w:val="ac"/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822"/>
        <w:rPr>
          <w:rFonts w:ascii="Times New Roman" w:hAnsi="Times New Roman" w:cs="Times New Roman"/>
          <w:spacing w:val="-2"/>
          <w:sz w:val="28"/>
          <w:szCs w:val="28"/>
        </w:rPr>
      </w:pPr>
      <w:r w:rsidRPr="002E07B3">
        <w:rPr>
          <w:rFonts w:ascii="Times New Roman" w:hAnsi="Times New Roman" w:cs="Times New Roman"/>
          <w:spacing w:val="-2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noProof/>
          <w:spacing w:val="-2"/>
          <w:sz w:val="28"/>
          <w:szCs w:val="28"/>
          <w:lang w:eastAsia="ru-RU" w:bidi="ar-SA"/>
        </w:rPr>
        <w:drawing>
          <wp:inline distT="0" distB="0" distL="0" distR="0">
            <wp:extent cx="3038202" cy="265413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99" cy="2653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7B3" w:rsidRDefault="002E07B3" w:rsidP="002E07B3">
      <w:pPr>
        <w:pStyle w:val="ac"/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822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хостОС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 xml:space="preserve"> выберете Сет</w:t>
      </w:r>
      <w:proofErr w:type="gramStart"/>
      <w:r>
        <w:rPr>
          <w:rFonts w:ascii="Times New Roman" w:hAnsi="Times New Roman" w:cs="Times New Roman"/>
          <w:spacing w:val="-2"/>
          <w:sz w:val="28"/>
          <w:szCs w:val="28"/>
        </w:rPr>
        <w:t>ь-</w:t>
      </w:r>
      <w:proofErr w:type="gramEnd"/>
      <w:r w:rsidRPr="002E07B3">
        <w:rPr>
          <w:rFonts w:ascii="Times New Roman" w:hAnsi="Times New Roman" w:cs="Times New Roman"/>
          <w:spacing w:val="-2"/>
          <w:sz w:val="28"/>
          <w:szCs w:val="28"/>
        </w:rPr>
        <w:t>&gt;</w:t>
      </w:r>
      <w:r>
        <w:rPr>
          <w:rFonts w:ascii="Times New Roman" w:hAnsi="Times New Roman" w:cs="Times New Roman"/>
          <w:spacing w:val="-2"/>
          <w:sz w:val="28"/>
          <w:szCs w:val="28"/>
        </w:rPr>
        <w:t>Центр управ</w:t>
      </w:r>
      <w:r w:rsidR="00177E3B">
        <w:rPr>
          <w:rFonts w:ascii="Times New Roman" w:hAnsi="Times New Roman" w:cs="Times New Roman"/>
          <w:spacing w:val="-2"/>
          <w:sz w:val="28"/>
          <w:szCs w:val="28"/>
        </w:rPr>
        <w:t>ления сетями и общим доступом -</w:t>
      </w:r>
      <w:r w:rsidR="00177E3B" w:rsidRPr="00177E3B">
        <w:rPr>
          <w:rFonts w:ascii="Times New Roman" w:hAnsi="Times New Roman" w:cs="Times New Roman"/>
          <w:spacing w:val="-2"/>
          <w:sz w:val="28"/>
          <w:szCs w:val="28"/>
        </w:rPr>
        <w:t xml:space="preserve">&gt; </w:t>
      </w:r>
      <w:r w:rsidR="00177E3B">
        <w:rPr>
          <w:rFonts w:ascii="Times New Roman" w:hAnsi="Times New Roman" w:cs="Times New Roman"/>
          <w:spacing w:val="-2"/>
          <w:sz w:val="28"/>
          <w:szCs w:val="28"/>
        </w:rPr>
        <w:t>Изменение параметров адаптера.</w:t>
      </w:r>
    </w:p>
    <w:p w:rsidR="00177E3B" w:rsidRDefault="00177E3B" w:rsidP="002E07B3">
      <w:pPr>
        <w:pStyle w:val="ac"/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822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На всех </w:t>
      </w:r>
      <w:proofErr w:type="gramStart"/>
      <w:r>
        <w:rPr>
          <w:rFonts w:ascii="Times New Roman" w:hAnsi="Times New Roman" w:cs="Times New Roman"/>
          <w:spacing w:val="-2"/>
          <w:sz w:val="28"/>
          <w:szCs w:val="28"/>
        </w:rPr>
        <w:t>адаптерах</w:t>
      </w:r>
      <w:proofErr w:type="gramEnd"/>
      <w:r>
        <w:rPr>
          <w:rFonts w:ascii="Times New Roman" w:hAnsi="Times New Roman" w:cs="Times New Roman"/>
          <w:spacing w:val="-2"/>
          <w:sz w:val="28"/>
          <w:szCs w:val="28"/>
        </w:rPr>
        <w:t xml:space="preserve"> название которых начинается на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VmWare</w:t>
      </w:r>
      <w:proofErr w:type="spellEnd"/>
      <w:r w:rsidRPr="00177E3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Network</w:t>
      </w:r>
      <w:r w:rsidRPr="00177E3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Adapter</w:t>
      </w:r>
      <w:r w:rsidRPr="00177E3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установить автоматическую выдачу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ip</w:t>
      </w:r>
      <w:proofErr w:type="spellEnd"/>
      <w:r w:rsidRPr="00177E3B">
        <w:rPr>
          <w:rFonts w:ascii="Times New Roman" w:hAnsi="Times New Roman" w:cs="Times New Roman"/>
          <w:spacing w:val="-2"/>
          <w:sz w:val="28"/>
          <w:szCs w:val="28"/>
        </w:rPr>
        <w:t>-</w:t>
      </w:r>
      <w:r>
        <w:rPr>
          <w:rFonts w:ascii="Times New Roman" w:hAnsi="Times New Roman" w:cs="Times New Roman"/>
          <w:spacing w:val="-2"/>
          <w:sz w:val="28"/>
          <w:szCs w:val="28"/>
        </w:rPr>
        <w:t>адресов.</w:t>
      </w:r>
    </w:p>
    <w:p w:rsidR="00177E3B" w:rsidRDefault="00177E3B" w:rsidP="002E07B3">
      <w:pPr>
        <w:pStyle w:val="ac"/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822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Пример:</w:t>
      </w:r>
    </w:p>
    <w:p w:rsidR="00177E3B" w:rsidRPr="00177E3B" w:rsidRDefault="00177E3B" w:rsidP="002E07B3">
      <w:pPr>
        <w:pStyle w:val="ac"/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822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noProof/>
          <w:spacing w:val="-2"/>
          <w:sz w:val="28"/>
          <w:szCs w:val="28"/>
          <w:lang w:eastAsia="ru-RU" w:bidi="ar-SA"/>
        </w:rPr>
        <w:drawing>
          <wp:inline distT="0" distB="0" distL="0" distR="0">
            <wp:extent cx="3770720" cy="2647461"/>
            <wp:effectExtent l="19050" t="0" r="11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067" cy="2649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E3B" w:rsidRPr="00177E3B" w:rsidRDefault="00177E3B" w:rsidP="002E07B3">
      <w:pPr>
        <w:pStyle w:val="ac"/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822"/>
        <w:rPr>
          <w:rFonts w:ascii="Times New Roman" w:hAnsi="Times New Roman" w:cs="Times New Roman"/>
          <w:spacing w:val="-2"/>
          <w:sz w:val="28"/>
          <w:szCs w:val="28"/>
        </w:rPr>
      </w:pPr>
    </w:p>
    <w:p w:rsidR="00CE743A" w:rsidRPr="00E10598" w:rsidRDefault="00601901" w:rsidP="00447062">
      <w:pPr>
        <w:pStyle w:val="ac"/>
        <w:numPr>
          <w:ilvl w:val="0"/>
          <w:numId w:val="2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П</w:t>
      </w:r>
      <w:r w:rsidR="00CE743A" w:rsidRPr="00E10598">
        <w:rPr>
          <w:rFonts w:ascii="Times New Roman" w:hAnsi="Times New Roman" w:cs="Times New Roman"/>
          <w:spacing w:val="-2"/>
          <w:sz w:val="28"/>
          <w:szCs w:val="28"/>
        </w:rPr>
        <w:t>росмотрите</w:t>
      </w:r>
      <w:r w:rsidR="00CE743A"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CE743A" w:rsidRPr="00E10598">
        <w:rPr>
          <w:rFonts w:ascii="Times New Roman" w:hAnsi="Times New Roman" w:cs="Times New Roman"/>
          <w:spacing w:val="-2"/>
          <w:sz w:val="28"/>
          <w:szCs w:val="28"/>
        </w:rPr>
        <w:t>общие</w:t>
      </w:r>
      <w:r w:rsidR="00CE743A"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="00CE743A" w:rsidRPr="00E10598">
        <w:rPr>
          <w:rFonts w:ascii="Times New Roman" w:hAnsi="Times New Roman" w:cs="Times New Roman"/>
          <w:spacing w:val="-2"/>
          <w:sz w:val="28"/>
          <w:szCs w:val="28"/>
        </w:rPr>
        <w:t>ресурсы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компьютера в сети \\</w:t>
      </w:r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kbastrikin</w:t>
      </w:r>
      <w:r w:rsidR="00CE743A" w:rsidRPr="00E10598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:rsidR="00CE743A" w:rsidRPr="00E10598" w:rsidRDefault="00CE743A" w:rsidP="00447062">
      <w:pPr>
        <w:pStyle w:val="ac"/>
        <w:numPr>
          <w:ilvl w:val="0"/>
          <w:numId w:val="2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528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spacing w:val="-2"/>
          <w:sz w:val="28"/>
          <w:szCs w:val="28"/>
        </w:rPr>
        <w:t>Получив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свой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IP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адрес,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«опросите»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его.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proofErr w:type="gramStart"/>
      <w:r w:rsidRPr="00E10598">
        <w:rPr>
          <w:rFonts w:ascii="Times New Roman" w:hAnsi="Times New Roman" w:cs="Times New Roman"/>
          <w:spacing w:val="-2"/>
          <w:sz w:val="28"/>
          <w:szCs w:val="28"/>
        </w:rPr>
        <w:t>Сначала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минимальным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размером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пакета,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затем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максимально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возможным;</w:t>
      </w:r>
      <w:proofErr w:type="gramEnd"/>
    </w:p>
    <w:p w:rsidR="00A82975" w:rsidRPr="00A82975" w:rsidRDefault="00CE743A" w:rsidP="00A82975">
      <w:pPr>
        <w:pStyle w:val="ac"/>
        <w:numPr>
          <w:ilvl w:val="0"/>
          <w:numId w:val="2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53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spacing w:val="-2"/>
          <w:sz w:val="28"/>
          <w:szCs w:val="28"/>
        </w:rPr>
        <w:t>Используя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IP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адрес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="00601901" w:rsidRPr="00601901">
        <w:rPr>
          <w:rFonts w:ascii="Times New Roman" w:hAnsi="Times New Roman" w:cs="Times New Roman"/>
          <w:spacing w:val="-2"/>
          <w:sz w:val="28"/>
          <w:szCs w:val="28"/>
        </w:rPr>
        <w:t>172.21.66.57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проверьте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подключение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нему,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использ</w:t>
      </w:r>
      <w:r w:rsidR="00A82975">
        <w:rPr>
          <w:rFonts w:ascii="Times New Roman" w:hAnsi="Times New Roman" w:cs="Times New Roman"/>
          <w:spacing w:val="-2"/>
          <w:sz w:val="28"/>
          <w:szCs w:val="28"/>
        </w:rPr>
        <w:t xml:space="preserve">уя команду построения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маршрут</w:t>
      </w:r>
      <w:r w:rsidR="00A82975">
        <w:rPr>
          <w:rFonts w:ascii="Times New Roman" w:hAnsi="Times New Roman" w:cs="Times New Roman"/>
          <w:spacing w:val="-2"/>
          <w:sz w:val="28"/>
          <w:szCs w:val="28"/>
        </w:rPr>
        <w:t>а до точки.</w:t>
      </w:r>
    </w:p>
    <w:p w:rsidR="00CE743A" w:rsidRPr="00E10598" w:rsidRDefault="00CE743A" w:rsidP="00447062">
      <w:pPr>
        <w:pStyle w:val="ac"/>
        <w:numPr>
          <w:ilvl w:val="0"/>
          <w:numId w:val="2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528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Просмотрите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всех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сетевых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портов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вашем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компьютере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сосчитайте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коли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чество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открытых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(прослушиваемых);</w:t>
      </w:r>
    </w:p>
    <w:p w:rsidR="00CE743A" w:rsidRPr="00E10598" w:rsidRDefault="00CE743A" w:rsidP="00447062">
      <w:pPr>
        <w:pStyle w:val="ac"/>
        <w:numPr>
          <w:ilvl w:val="0"/>
          <w:numId w:val="2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528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Определите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маршрут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до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сайта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2"/>
          <w:sz w:val="28"/>
          <w:szCs w:val="28"/>
        </w:rPr>
        <w:t>yandex.ru</w:t>
      </w:r>
      <w:proofErr w:type="spellEnd"/>
      <w:r w:rsidR="00A82975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:rsidR="00CE743A" w:rsidRPr="00E10598" w:rsidRDefault="00CE743A" w:rsidP="00447062">
      <w:pPr>
        <w:pStyle w:val="ac"/>
        <w:numPr>
          <w:ilvl w:val="0"/>
          <w:numId w:val="2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spacing w:val="-2"/>
          <w:sz w:val="28"/>
          <w:szCs w:val="28"/>
        </w:rPr>
        <w:t>Очистите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текущую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конфигурацию DHCP,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затем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обновите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её;</w:t>
      </w:r>
    </w:p>
    <w:p w:rsidR="00CE743A" w:rsidRPr="00E10598" w:rsidRDefault="00CE743A" w:rsidP="00447062">
      <w:pPr>
        <w:pStyle w:val="ac"/>
        <w:numPr>
          <w:ilvl w:val="0"/>
          <w:numId w:val="2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528"/>
        <w:rPr>
          <w:rFonts w:ascii="Times New Roman" w:hAnsi="Times New Roman" w:cs="Times New Roman"/>
          <w:spacing w:val="-2"/>
          <w:sz w:val="28"/>
          <w:szCs w:val="28"/>
        </w:rPr>
      </w:pPr>
      <w:proofErr w:type="gramStart"/>
      <w:r w:rsidRPr="00E10598">
        <w:rPr>
          <w:rFonts w:ascii="Times New Roman" w:hAnsi="Times New Roman" w:cs="Times New Roman"/>
          <w:spacing w:val="-2"/>
          <w:sz w:val="28"/>
          <w:szCs w:val="28"/>
        </w:rPr>
        <w:t>Изучив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утилиту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netsh</w:t>
      </w:r>
      <w:proofErr w:type="spellEnd"/>
      <w:r w:rsidR="00601901" w:rsidRPr="00601901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измените</w:t>
      </w:r>
      <w:proofErr w:type="gram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ее</w:t>
      </w:r>
      <w:r w:rsidRPr="00E10598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помощью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свой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IP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адрес</w:t>
      </w:r>
      <w:r w:rsidRPr="00E10598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статический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–</w:t>
      </w:r>
      <w:r w:rsidRPr="00E10598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192.168.</w:t>
      </w:r>
      <w:r w:rsidR="00601901">
        <w:rPr>
          <w:rFonts w:ascii="Times New Roman" w:hAnsi="Times New Roman" w:cs="Times New Roman"/>
          <w:spacing w:val="-2"/>
          <w:sz w:val="28"/>
          <w:szCs w:val="28"/>
        </w:rPr>
        <w:t>0.1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маска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подсети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–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255.255.255.0;</w:t>
      </w:r>
      <w:r w:rsidR="0060190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01901" w:rsidRPr="00601901">
        <w:rPr>
          <w:rFonts w:ascii="Times New Roman" w:hAnsi="Times New Roman" w:cs="Times New Roman"/>
          <w:b/>
          <w:spacing w:val="-2"/>
          <w:sz w:val="28"/>
          <w:szCs w:val="28"/>
          <w:highlight w:val="yellow"/>
        </w:rPr>
        <w:t xml:space="preserve">Свой старый </w:t>
      </w:r>
      <w:proofErr w:type="spellStart"/>
      <w:r w:rsidR="00601901" w:rsidRPr="00601901">
        <w:rPr>
          <w:rFonts w:ascii="Times New Roman" w:hAnsi="Times New Roman" w:cs="Times New Roman"/>
          <w:b/>
          <w:spacing w:val="-2"/>
          <w:sz w:val="28"/>
          <w:szCs w:val="28"/>
          <w:highlight w:val="yellow"/>
          <w:lang w:val="en-US"/>
        </w:rPr>
        <w:t>ip</w:t>
      </w:r>
      <w:proofErr w:type="spellEnd"/>
      <w:r w:rsidR="00601901" w:rsidRPr="00601901">
        <w:rPr>
          <w:rFonts w:ascii="Times New Roman" w:hAnsi="Times New Roman" w:cs="Times New Roman"/>
          <w:b/>
          <w:spacing w:val="-2"/>
          <w:sz w:val="28"/>
          <w:szCs w:val="28"/>
          <w:highlight w:val="yellow"/>
        </w:rPr>
        <w:t>-адрес  запишите, чтобы не забыть!!!!!!</w:t>
      </w:r>
    </w:p>
    <w:p w:rsidR="00CE743A" w:rsidRPr="00E10598" w:rsidRDefault="00CE743A" w:rsidP="00447062">
      <w:pPr>
        <w:pStyle w:val="ac"/>
        <w:numPr>
          <w:ilvl w:val="0"/>
          <w:numId w:val="2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Проверьте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подключение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IP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адресу</w:t>
      </w:r>
      <w:r w:rsidRPr="00E1059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50384B">
        <w:rPr>
          <w:rFonts w:ascii="Times New Roman" w:hAnsi="Times New Roman" w:cs="Times New Roman"/>
          <w:spacing w:val="-1"/>
          <w:sz w:val="28"/>
          <w:szCs w:val="28"/>
        </w:rPr>
        <w:t>172.21.66.57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;</w:t>
      </w:r>
    </w:p>
    <w:p w:rsidR="00CE743A" w:rsidRPr="00E10598" w:rsidRDefault="00CE743A" w:rsidP="00447062">
      <w:pPr>
        <w:pStyle w:val="ac"/>
        <w:numPr>
          <w:ilvl w:val="0"/>
          <w:numId w:val="2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spacing w:val="-2"/>
          <w:sz w:val="28"/>
          <w:szCs w:val="28"/>
        </w:rPr>
        <w:t>Используя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netsh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верните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свой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>IP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адрес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получение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DHCP;</w:t>
      </w:r>
    </w:p>
    <w:p w:rsidR="00CE743A" w:rsidRPr="00E10598" w:rsidRDefault="00CE743A" w:rsidP="00447062">
      <w:pPr>
        <w:pStyle w:val="ac"/>
        <w:numPr>
          <w:ilvl w:val="0"/>
          <w:numId w:val="2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528"/>
        <w:rPr>
          <w:rFonts w:ascii="Times New Roman" w:hAnsi="Times New Roman" w:cs="Times New Roman"/>
          <w:spacing w:val="-2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Сделайте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диск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C:\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общим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сетевым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ресурсом,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используя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качестве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lastRenderedPageBreak/>
        <w:t>имени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Фамилию,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качестве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комментария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строку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«Моя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первая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Шара»;</w:t>
      </w:r>
    </w:p>
    <w:p w:rsidR="00CE743A" w:rsidRDefault="00CE743A" w:rsidP="00447062">
      <w:pPr>
        <w:pStyle w:val="ac"/>
        <w:numPr>
          <w:ilvl w:val="0"/>
          <w:numId w:val="2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Сделайте выводы;</w:t>
      </w:r>
    </w:p>
    <w:p w:rsidR="00601901" w:rsidRPr="00E10598" w:rsidRDefault="00601901" w:rsidP="00447062">
      <w:pPr>
        <w:pStyle w:val="ac"/>
        <w:numPr>
          <w:ilvl w:val="0"/>
          <w:numId w:val="2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t xml:space="preserve">ОТВЕТЬТЕ НА ВОПРОСЫ </w:t>
      </w:r>
      <w:r w:rsidR="00395E64">
        <w:rPr>
          <w:rFonts w:ascii="Times New Roman" w:hAnsi="Times New Roman" w:cs="Times New Roman"/>
          <w:spacing w:val="-1"/>
          <w:sz w:val="28"/>
          <w:szCs w:val="28"/>
        </w:rPr>
        <w:t>(УСТНО!!!!!)</w:t>
      </w:r>
      <w:r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CE743A" w:rsidRPr="00E10598" w:rsidRDefault="00CE743A" w:rsidP="00CE743A">
      <w:pPr>
        <w:pStyle w:val="ac"/>
        <w:kinsoku w:val="0"/>
        <w:overflowPunct w:val="0"/>
        <w:rPr>
          <w:rFonts w:ascii="Times New Roman" w:hAnsi="Times New Roman" w:cs="Times New Roman"/>
          <w:sz w:val="28"/>
          <w:szCs w:val="28"/>
        </w:rPr>
      </w:pPr>
    </w:p>
    <w:p w:rsidR="00CE743A" w:rsidRPr="00E10598" w:rsidRDefault="00CE743A" w:rsidP="00CE743A">
      <w:pPr>
        <w:pStyle w:val="1"/>
        <w:kinsoku w:val="0"/>
        <w:overflowPunct w:val="0"/>
        <w:spacing w:line="274" w:lineRule="exact"/>
        <w:rPr>
          <w:b w:val="0"/>
          <w:bCs w:val="0"/>
          <w:szCs w:val="28"/>
        </w:rPr>
      </w:pPr>
      <w:bookmarkStart w:id="29" w:name="_Toc405849719"/>
      <w:bookmarkStart w:id="30" w:name="_Toc405851231"/>
      <w:r w:rsidRPr="00E10598">
        <w:rPr>
          <w:spacing w:val="-1"/>
          <w:szCs w:val="28"/>
        </w:rPr>
        <w:t>Контрольные</w:t>
      </w:r>
      <w:r w:rsidRPr="00E10598">
        <w:rPr>
          <w:spacing w:val="-2"/>
          <w:szCs w:val="28"/>
        </w:rPr>
        <w:t xml:space="preserve"> </w:t>
      </w:r>
      <w:r w:rsidRPr="00E10598">
        <w:rPr>
          <w:spacing w:val="-1"/>
          <w:szCs w:val="28"/>
        </w:rPr>
        <w:t>вопросы</w:t>
      </w:r>
      <w:bookmarkEnd w:id="29"/>
      <w:bookmarkEnd w:id="30"/>
    </w:p>
    <w:p w:rsidR="00CE743A" w:rsidRPr="00E10598" w:rsidRDefault="00CE743A" w:rsidP="00447062">
      <w:pPr>
        <w:pStyle w:val="ac"/>
        <w:numPr>
          <w:ilvl w:val="0"/>
          <w:numId w:val="1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528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Какой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протокол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необходим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работы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утилитой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ping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?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Найти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описание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хара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к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теристики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протокола.</w:t>
      </w:r>
    </w:p>
    <w:p w:rsidR="00CE743A" w:rsidRPr="00E10598" w:rsidRDefault="00CE743A" w:rsidP="00447062">
      <w:pPr>
        <w:pStyle w:val="ac"/>
        <w:numPr>
          <w:ilvl w:val="0"/>
          <w:numId w:val="1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Можно ли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утилитой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tracert</w:t>
      </w:r>
      <w:proofErr w:type="spellEnd"/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максимальное число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ретрансляций?</w:t>
      </w:r>
    </w:p>
    <w:p w:rsidR="00CE743A" w:rsidRPr="00E10598" w:rsidRDefault="00CE743A" w:rsidP="00447062">
      <w:pPr>
        <w:pStyle w:val="ac"/>
        <w:numPr>
          <w:ilvl w:val="0"/>
          <w:numId w:val="1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528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Какой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результат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выдаст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утилита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netstat</w:t>
      </w:r>
      <w:proofErr w:type="spellEnd"/>
      <w:r w:rsidRPr="00E10598">
        <w:rPr>
          <w:rFonts w:ascii="Times New Roman" w:hAnsi="Times New Roman" w:cs="Times New Roman"/>
          <w:b/>
          <w:bCs/>
          <w:i/>
          <w:iCs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параметрами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</w:t>
      </w:r>
      <w:proofErr w:type="spellEnd"/>
      <w:r w:rsidRPr="00E10598">
        <w:rPr>
          <w:rFonts w:ascii="Times New Roman" w:hAnsi="Times New Roman" w:cs="Times New Roman"/>
          <w:b/>
          <w:bCs/>
          <w:i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s</w:t>
      </w:r>
      <w:proofErr w:type="spellEnd"/>
      <w:r w:rsidRPr="00E10598">
        <w:rPr>
          <w:rFonts w:ascii="Times New Roman" w:hAnsi="Times New Roman" w:cs="Times New Roman"/>
          <w:b/>
          <w:bCs/>
          <w:i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-</w:t>
      </w:r>
      <w:proofErr w:type="spellStart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r</w:t>
      </w:r>
      <w:proofErr w:type="spellEnd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?</w:t>
      </w:r>
      <w:r w:rsidRPr="00E10598">
        <w:rPr>
          <w:rFonts w:ascii="Times New Roman" w:hAnsi="Times New Roman" w:cs="Times New Roman"/>
          <w:b/>
          <w:bCs/>
          <w:i/>
          <w:iCs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Поясните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получе</w:t>
      </w:r>
      <w:proofErr w:type="gramStart"/>
      <w:r w:rsidRPr="00E10598">
        <w:rPr>
          <w:rFonts w:ascii="Times New Roman" w:hAnsi="Times New Roman" w:cs="Times New Roman"/>
          <w:spacing w:val="1"/>
          <w:sz w:val="28"/>
          <w:szCs w:val="28"/>
        </w:rPr>
        <w:t>н-</w:t>
      </w:r>
      <w:proofErr w:type="gramEnd"/>
      <w:r w:rsidRPr="00E10598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ный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 xml:space="preserve"> результат.</w:t>
      </w:r>
    </w:p>
    <w:p w:rsidR="00CE743A" w:rsidRPr="00E10598" w:rsidRDefault="00CE743A" w:rsidP="00447062">
      <w:pPr>
        <w:pStyle w:val="ac"/>
        <w:numPr>
          <w:ilvl w:val="0"/>
          <w:numId w:val="1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 xml:space="preserve">Что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такое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E10598">
        <w:rPr>
          <w:rFonts w:ascii="Times New Roman" w:hAnsi="Times New Roman" w:cs="Times New Roman"/>
          <w:sz w:val="28"/>
          <w:szCs w:val="28"/>
        </w:rPr>
        <w:t>?</w:t>
      </w:r>
    </w:p>
    <w:p w:rsidR="00CE743A" w:rsidRPr="00E10598" w:rsidRDefault="00CE743A" w:rsidP="00447062">
      <w:pPr>
        <w:pStyle w:val="ac"/>
        <w:numPr>
          <w:ilvl w:val="0"/>
          <w:numId w:val="1"/>
        </w:numPr>
        <w:tabs>
          <w:tab w:val="left" w:pos="82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2"/>
          <w:sz w:val="28"/>
          <w:szCs w:val="28"/>
        </w:rPr>
        <w:t>Найти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самостоятельно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любую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стандартную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сетевую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утилиту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E10598">
        <w:rPr>
          <w:rFonts w:ascii="Times New Roman" w:hAnsi="Times New Roman" w:cs="Times New Roman"/>
          <w:spacing w:val="-1"/>
          <w:sz w:val="28"/>
          <w:szCs w:val="28"/>
        </w:rPr>
        <w:t>Windows</w:t>
      </w:r>
      <w:proofErr w:type="spellEnd"/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CE743A" w:rsidRPr="00E10598" w:rsidRDefault="00CE743A" w:rsidP="00CE743A">
      <w:pPr>
        <w:pStyle w:val="ac"/>
        <w:kinsoku w:val="0"/>
        <w:overflowPunct w:val="0"/>
        <w:spacing w:before="5"/>
        <w:rPr>
          <w:rFonts w:ascii="Times New Roman" w:hAnsi="Times New Roman" w:cs="Times New Roman"/>
          <w:sz w:val="28"/>
          <w:szCs w:val="28"/>
        </w:rPr>
      </w:pPr>
    </w:p>
    <w:p w:rsidR="00447062" w:rsidRDefault="00447062"/>
    <w:sectPr w:rsidR="00447062" w:rsidSect="002E07B3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822"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958" w:hanging="291"/>
      </w:pPr>
      <w:rPr>
        <w:rFonts w:ascii="Times New Roman" w:hAnsi="Times New Roman" w:cs="Times New Roman"/>
        <w:b/>
        <w:bCs/>
        <w:spacing w:val="-3"/>
        <w:sz w:val="24"/>
        <w:szCs w:val="24"/>
      </w:rPr>
    </w:lvl>
    <w:lvl w:ilvl="2">
      <w:start w:val="1"/>
      <w:numFmt w:val="decimal"/>
      <w:lvlText w:val="%2.%3."/>
      <w:lvlJc w:val="left"/>
      <w:pPr>
        <w:ind w:left="1232" w:hanging="564"/>
      </w:pPr>
      <w:rPr>
        <w:rFonts w:ascii="Times New Roman" w:hAnsi="Times New Roman" w:cs="Times New Roman"/>
        <w:b/>
        <w:bCs/>
        <w:spacing w:val="-8"/>
        <w:sz w:val="24"/>
        <w:szCs w:val="24"/>
      </w:rPr>
    </w:lvl>
    <w:lvl w:ilvl="3">
      <w:numFmt w:val="bullet"/>
      <w:lvlText w:val="•"/>
      <w:lvlJc w:val="left"/>
      <w:pPr>
        <w:ind w:left="2274" w:hanging="564"/>
      </w:pPr>
    </w:lvl>
    <w:lvl w:ilvl="4">
      <w:numFmt w:val="bullet"/>
      <w:lvlText w:val="•"/>
      <w:lvlJc w:val="left"/>
      <w:pPr>
        <w:ind w:left="3315" w:hanging="564"/>
      </w:pPr>
    </w:lvl>
    <w:lvl w:ilvl="5">
      <w:numFmt w:val="bullet"/>
      <w:lvlText w:val="•"/>
      <w:lvlJc w:val="left"/>
      <w:pPr>
        <w:ind w:left="4357" w:hanging="564"/>
      </w:pPr>
    </w:lvl>
    <w:lvl w:ilvl="6">
      <w:numFmt w:val="bullet"/>
      <w:lvlText w:val="•"/>
      <w:lvlJc w:val="left"/>
      <w:pPr>
        <w:ind w:left="5399" w:hanging="564"/>
      </w:pPr>
    </w:lvl>
    <w:lvl w:ilvl="7">
      <w:numFmt w:val="bullet"/>
      <w:lvlText w:val="•"/>
      <w:lvlJc w:val="left"/>
      <w:pPr>
        <w:ind w:left="6441" w:hanging="564"/>
      </w:pPr>
    </w:lvl>
    <w:lvl w:ilvl="8">
      <w:numFmt w:val="bullet"/>
      <w:lvlText w:val="•"/>
      <w:lvlJc w:val="left"/>
      <w:pPr>
        <w:ind w:left="7482" w:hanging="564"/>
      </w:pPr>
    </w:lvl>
  </w:abstractNum>
  <w:abstractNum w:abstractNumId="1">
    <w:nsid w:val="00000404"/>
    <w:multiLevelType w:val="multilevel"/>
    <w:tmpl w:val="BCEC386A"/>
    <w:lvl w:ilvl="0">
      <w:start w:val="1"/>
      <w:numFmt w:val="decimal"/>
      <w:lvlText w:val="%1"/>
      <w:lvlJc w:val="left"/>
      <w:pPr>
        <w:ind w:left="1086" w:hanging="418"/>
      </w:pPr>
    </w:lvl>
    <w:lvl w:ilvl="1">
      <w:start w:val="3"/>
      <w:numFmt w:val="decimal"/>
      <w:lvlText w:val="%1.%2."/>
      <w:lvlJc w:val="left"/>
      <w:pPr>
        <w:ind w:left="1086" w:hanging="418"/>
      </w:pPr>
      <w:rPr>
        <w:rFonts w:ascii="Times New Roman" w:hAnsi="Times New Roman" w:cs="Times New Roman"/>
        <w:b/>
        <w:bCs/>
        <w:sz w:val="24"/>
        <w:szCs w:val="24"/>
      </w:rPr>
    </w:lvl>
    <w:lvl w:ilvl="2">
      <w:numFmt w:val="bullet"/>
      <w:lvlText w:val="•"/>
      <w:lvlJc w:val="left"/>
      <w:pPr>
        <w:ind w:left="2782" w:hanging="418"/>
      </w:pPr>
    </w:lvl>
    <w:lvl w:ilvl="3">
      <w:numFmt w:val="bullet"/>
      <w:lvlText w:val="•"/>
      <w:lvlJc w:val="left"/>
      <w:pPr>
        <w:ind w:left="3630" w:hanging="418"/>
      </w:pPr>
    </w:lvl>
    <w:lvl w:ilvl="4">
      <w:numFmt w:val="bullet"/>
      <w:lvlText w:val="•"/>
      <w:lvlJc w:val="left"/>
      <w:pPr>
        <w:ind w:left="4478" w:hanging="418"/>
      </w:pPr>
    </w:lvl>
    <w:lvl w:ilvl="5">
      <w:numFmt w:val="bullet"/>
      <w:lvlText w:val="•"/>
      <w:lvlJc w:val="left"/>
      <w:pPr>
        <w:ind w:left="5326" w:hanging="418"/>
      </w:pPr>
    </w:lvl>
    <w:lvl w:ilvl="6">
      <w:numFmt w:val="bullet"/>
      <w:lvlText w:val="•"/>
      <w:lvlJc w:val="left"/>
      <w:pPr>
        <w:ind w:left="6174" w:hanging="418"/>
      </w:pPr>
    </w:lvl>
    <w:lvl w:ilvl="7">
      <w:numFmt w:val="bullet"/>
      <w:lvlText w:val="•"/>
      <w:lvlJc w:val="left"/>
      <w:pPr>
        <w:ind w:left="7022" w:hanging="418"/>
      </w:pPr>
    </w:lvl>
    <w:lvl w:ilvl="8">
      <w:numFmt w:val="bullet"/>
      <w:lvlText w:val="•"/>
      <w:lvlJc w:val="left"/>
      <w:pPr>
        <w:ind w:left="7870" w:hanging="418"/>
      </w:pPr>
    </w:lvl>
  </w:abstractNum>
  <w:abstractNum w:abstractNumId="2">
    <w:nsid w:val="00000405"/>
    <w:multiLevelType w:val="multilevel"/>
    <w:tmpl w:val="00000888"/>
    <w:lvl w:ilvl="0">
      <w:start w:val="1"/>
      <w:numFmt w:val="decimal"/>
      <w:lvlText w:val="%1."/>
      <w:lvlJc w:val="left"/>
      <w:pPr>
        <w:ind w:left="822"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738" w:hanging="360"/>
      </w:pPr>
    </w:lvl>
    <w:lvl w:ilvl="2">
      <w:numFmt w:val="bullet"/>
      <w:lvlText w:val="•"/>
      <w:lvlJc w:val="left"/>
      <w:pPr>
        <w:ind w:left="2654" w:hanging="360"/>
      </w:pPr>
    </w:lvl>
    <w:lvl w:ilvl="3">
      <w:numFmt w:val="bullet"/>
      <w:lvlText w:val="•"/>
      <w:lvlJc w:val="left"/>
      <w:pPr>
        <w:ind w:left="3571" w:hanging="360"/>
      </w:pPr>
    </w:lvl>
    <w:lvl w:ilvl="4">
      <w:numFmt w:val="bullet"/>
      <w:lvlText w:val="•"/>
      <w:lvlJc w:val="left"/>
      <w:pPr>
        <w:ind w:left="4487" w:hanging="360"/>
      </w:pPr>
    </w:lvl>
    <w:lvl w:ilvl="5">
      <w:numFmt w:val="bullet"/>
      <w:lvlText w:val="•"/>
      <w:lvlJc w:val="left"/>
      <w:pPr>
        <w:ind w:left="5404" w:hanging="360"/>
      </w:pPr>
    </w:lvl>
    <w:lvl w:ilvl="6">
      <w:numFmt w:val="bullet"/>
      <w:lvlText w:val="•"/>
      <w:lvlJc w:val="left"/>
      <w:pPr>
        <w:ind w:left="6320" w:hanging="360"/>
      </w:pPr>
    </w:lvl>
    <w:lvl w:ilvl="7">
      <w:numFmt w:val="bullet"/>
      <w:lvlText w:val="•"/>
      <w:lvlJc w:val="left"/>
      <w:pPr>
        <w:ind w:left="7237" w:hanging="360"/>
      </w:pPr>
    </w:lvl>
    <w:lvl w:ilvl="8">
      <w:numFmt w:val="bullet"/>
      <w:lvlText w:val="•"/>
      <w:lvlJc w:val="left"/>
      <w:pPr>
        <w:ind w:left="8153" w:hanging="360"/>
      </w:pPr>
    </w:lvl>
  </w:abstractNum>
  <w:abstractNum w:abstractNumId="3">
    <w:nsid w:val="00000406"/>
    <w:multiLevelType w:val="multilevel"/>
    <w:tmpl w:val="00000889"/>
    <w:lvl w:ilvl="0">
      <w:start w:val="1"/>
      <w:numFmt w:val="decimal"/>
      <w:lvlText w:val="%1."/>
      <w:lvlJc w:val="left"/>
      <w:pPr>
        <w:ind w:left="822"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738" w:hanging="360"/>
      </w:pPr>
    </w:lvl>
    <w:lvl w:ilvl="2">
      <w:numFmt w:val="bullet"/>
      <w:lvlText w:val="•"/>
      <w:lvlJc w:val="left"/>
      <w:pPr>
        <w:ind w:left="2654" w:hanging="360"/>
      </w:pPr>
    </w:lvl>
    <w:lvl w:ilvl="3">
      <w:numFmt w:val="bullet"/>
      <w:lvlText w:val="•"/>
      <w:lvlJc w:val="left"/>
      <w:pPr>
        <w:ind w:left="3571" w:hanging="360"/>
      </w:pPr>
    </w:lvl>
    <w:lvl w:ilvl="4">
      <w:numFmt w:val="bullet"/>
      <w:lvlText w:val="•"/>
      <w:lvlJc w:val="left"/>
      <w:pPr>
        <w:ind w:left="4487" w:hanging="360"/>
      </w:pPr>
    </w:lvl>
    <w:lvl w:ilvl="5">
      <w:numFmt w:val="bullet"/>
      <w:lvlText w:val="•"/>
      <w:lvlJc w:val="left"/>
      <w:pPr>
        <w:ind w:left="5404" w:hanging="360"/>
      </w:pPr>
    </w:lvl>
    <w:lvl w:ilvl="6">
      <w:numFmt w:val="bullet"/>
      <w:lvlText w:val="•"/>
      <w:lvlJc w:val="left"/>
      <w:pPr>
        <w:ind w:left="6320" w:hanging="360"/>
      </w:pPr>
    </w:lvl>
    <w:lvl w:ilvl="7">
      <w:numFmt w:val="bullet"/>
      <w:lvlText w:val="•"/>
      <w:lvlJc w:val="left"/>
      <w:pPr>
        <w:ind w:left="7237" w:hanging="360"/>
      </w:pPr>
    </w:lvl>
    <w:lvl w:ilvl="8">
      <w:numFmt w:val="bullet"/>
      <w:lvlText w:val="•"/>
      <w:lvlJc w:val="left"/>
      <w:pPr>
        <w:ind w:left="8153" w:hanging="360"/>
      </w:pPr>
    </w:lvl>
  </w:abstractNum>
  <w:abstractNum w:abstractNumId="4">
    <w:nsid w:val="42092467"/>
    <w:multiLevelType w:val="multilevel"/>
    <w:tmpl w:val="240414BA"/>
    <w:lvl w:ilvl="0">
      <w:start w:val="1"/>
      <w:numFmt w:val="lowerLetter"/>
      <w:pStyle w:val="3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CE743A"/>
    <w:rsid w:val="000A5AE8"/>
    <w:rsid w:val="00177E3B"/>
    <w:rsid w:val="002E07B3"/>
    <w:rsid w:val="00395E64"/>
    <w:rsid w:val="00447062"/>
    <w:rsid w:val="0050384B"/>
    <w:rsid w:val="00601901"/>
    <w:rsid w:val="00807F99"/>
    <w:rsid w:val="008E06E8"/>
    <w:rsid w:val="00A82975"/>
    <w:rsid w:val="00C15B5A"/>
    <w:rsid w:val="00CE743A"/>
    <w:rsid w:val="00CF4902"/>
    <w:rsid w:val="00E34454"/>
    <w:rsid w:val="00EB22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7F99"/>
  </w:style>
  <w:style w:type="paragraph" w:styleId="1">
    <w:name w:val="heading 1"/>
    <w:basedOn w:val="a"/>
    <w:next w:val="a"/>
    <w:link w:val="10"/>
    <w:uiPriority w:val="1"/>
    <w:qFormat/>
    <w:rsid w:val="00CE743A"/>
    <w:pPr>
      <w:keepNext/>
      <w:spacing w:after="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32"/>
      <w:lang w:eastAsia="ja-JP"/>
    </w:rPr>
  </w:style>
  <w:style w:type="paragraph" w:styleId="2">
    <w:name w:val="heading 2"/>
    <w:basedOn w:val="a"/>
    <w:next w:val="a"/>
    <w:link w:val="20"/>
    <w:uiPriority w:val="1"/>
    <w:unhideWhenUsed/>
    <w:qFormat/>
    <w:rsid w:val="00CE743A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30">
    <w:name w:val="heading 3"/>
    <w:basedOn w:val="a"/>
    <w:next w:val="a"/>
    <w:link w:val="31"/>
    <w:uiPriority w:val="1"/>
    <w:unhideWhenUsed/>
    <w:qFormat/>
    <w:rsid w:val="00CE743A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CE743A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43A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E743A"/>
    <w:rPr>
      <w:rFonts w:ascii="Times New Roman" w:eastAsia="Times New Roman" w:hAnsi="Times New Roman" w:cs="Times New Roman"/>
      <w:b/>
      <w:bCs/>
      <w:kern w:val="32"/>
      <w:sz w:val="28"/>
      <w:szCs w:val="32"/>
      <w:lang w:eastAsia="ja-JP"/>
    </w:rPr>
  </w:style>
  <w:style w:type="character" w:customStyle="1" w:styleId="20">
    <w:name w:val="Заголовок 2 Знак"/>
    <w:basedOn w:val="a0"/>
    <w:link w:val="2"/>
    <w:uiPriority w:val="1"/>
    <w:rsid w:val="00CE743A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1">
    <w:name w:val="Заголовок 3 Знак"/>
    <w:basedOn w:val="a0"/>
    <w:link w:val="30"/>
    <w:uiPriority w:val="1"/>
    <w:rsid w:val="00CE743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semiHidden/>
    <w:rsid w:val="00CE743A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CE743A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a3">
    <w:name w:val="Hyperlink"/>
    <w:uiPriority w:val="99"/>
    <w:unhideWhenUsed/>
    <w:rsid w:val="00CE743A"/>
    <w:rPr>
      <w:color w:val="0000FF"/>
      <w:u w:val="single"/>
    </w:rPr>
  </w:style>
  <w:style w:type="character" w:styleId="a4">
    <w:name w:val="FollowedHyperlink"/>
    <w:uiPriority w:val="99"/>
    <w:semiHidden/>
    <w:unhideWhenUsed/>
    <w:rsid w:val="00CE743A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E74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E743A"/>
    <w:rPr>
      <w:rFonts w:ascii="Courier New" w:eastAsia="Times New Roman" w:hAnsi="Courier New" w:cs="Courier New"/>
      <w:sz w:val="20"/>
      <w:szCs w:val="20"/>
    </w:rPr>
  </w:style>
  <w:style w:type="character" w:styleId="HTML1">
    <w:name w:val="HTML Typewriter"/>
    <w:uiPriority w:val="99"/>
    <w:semiHidden/>
    <w:unhideWhenUsed/>
    <w:rsid w:val="00CE743A"/>
    <w:rPr>
      <w:rFonts w:ascii="Courier New" w:eastAsia="Times New Roman" w:hAnsi="Courier New" w:cs="Courier New" w:hint="default"/>
      <w:sz w:val="20"/>
      <w:szCs w:val="20"/>
    </w:rPr>
  </w:style>
  <w:style w:type="paragraph" w:styleId="a5">
    <w:name w:val="Normal (Web)"/>
    <w:basedOn w:val="a"/>
    <w:uiPriority w:val="99"/>
    <w:unhideWhenUsed/>
    <w:rsid w:val="00CE7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qFormat/>
    <w:rsid w:val="00CE743A"/>
    <w:pPr>
      <w:widowControl w:val="0"/>
      <w:tabs>
        <w:tab w:val="left" w:pos="426"/>
        <w:tab w:val="right" w:leader="dot" w:pos="9498"/>
      </w:tabs>
      <w:suppressAutoHyphens/>
      <w:spacing w:after="0" w:line="360" w:lineRule="auto"/>
    </w:pPr>
    <w:rPr>
      <w:rFonts w:ascii="Times New Roman" w:eastAsia="MS Mincho" w:hAnsi="Times New Roman" w:cs="Times New Roman"/>
      <w:b/>
      <w:sz w:val="24"/>
      <w:szCs w:val="24"/>
      <w:lang w:eastAsia="ja-JP"/>
    </w:rPr>
  </w:style>
  <w:style w:type="paragraph" w:styleId="a6">
    <w:name w:val="header"/>
    <w:basedOn w:val="a"/>
    <w:link w:val="a7"/>
    <w:uiPriority w:val="99"/>
    <w:unhideWhenUsed/>
    <w:rsid w:val="00CE743A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a7">
    <w:name w:val="Верхний колонтитул Знак"/>
    <w:basedOn w:val="a0"/>
    <w:link w:val="a6"/>
    <w:uiPriority w:val="99"/>
    <w:rsid w:val="00CE743A"/>
    <w:rPr>
      <w:rFonts w:ascii="Calibri" w:eastAsia="Times New Roman" w:hAnsi="Calibri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E743A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a9">
    <w:name w:val="Нижний колонтитул Знак"/>
    <w:basedOn w:val="a0"/>
    <w:link w:val="a8"/>
    <w:uiPriority w:val="99"/>
    <w:rsid w:val="00CE743A"/>
    <w:rPr>
      <w:rFonts w:ascii="Calibri" w:eastAsia="Times New Roman" w:hAnsi="Calibri" w:cs="Times New Roman"/>
      <w:sz w:val="20"/>
      <w:szCs w:val="20"/>
    </w:rPr>
  </w:style>
  <w:style w:type="paragraph" w:styleId="aa">
    <w:name w:val="caption"/>
    <w:basedOn w:val="a"/>
    <w:uiPriority w:val="99"/>
    <w:semiHidden/>
    <w:unhideWhenUsed/>
    <w:qFormat/>
    <w:rsid w:val="00CE743A"/>
    <w:pPr>
      <w:widowControl w:val="0"/>
      <w:suppressLineNumbers/>
      <w:suppressAutoHyphens/>
      <w:spacing w:before="120" w:after="120" w:line="240" w:lineRule="auto"/>
      <w:ind w:left="786" w:hanging="360"/>
      <w:jc w:val="both"/>
    </w:pPr>
    <w:rPr>
      <w:rFonts w:ascii="Times New Roman" w:eastAsia="SimSun" w:hAnsi="Times New Roman" w:cs="Mangal"/>
      <w:i/>
      <w:iCs/>
      <w:kern w:val="2"/>
      <w:sz w:val="24"/>
      <w:szCs w:val="24"/>
      <w:lang w:eastAsia="zh-CN" w:bidi="hi-IN"/>
    </w:rPr>
  </w:style>
  <w:style w:type="paragraph" w:styleId="ab">
    <w:name w:val="List"/>
    <w:basedOn w:val="a"/>
    <w:uiPriority w:val="99"/>
    <w:unhideWhenUsed/>
    <w:rsid w:val="00CE743A"/>
    <w:pPr>
      <w:spacing w:after="0" w:line="240" w:lineRule="auto"/>
      <w:ind w:left="283" w:hanging="283"/>
    </w:pPr>
    <w:rPr>
      <w:rFonts w:ascii="Arial" w:eastAsia="Times New Roman" w:hAnsi="Arial" w:cs="Wingdings"/>
      <w:sz w:val="24"/>
      <w:szCs w:val="28"/>
      <w:lang w:eastAsia="ar-SA"/>
    </w:rPr>
  </w:style>
  <w:style w:type="paragraph" w:styleId="21">
    <w:name w:val="List 2"/>
    <w:basedOn w:val="a"/>
    <w:uiPriority w:val="99"/>
    <w:unhideWhenUsed/>
    <w:rsid w:val="00CE743A"/>
    <w:pPr>
      <w:widowControl w:val="0"/>
      <w:suppressAutoHyphens/>
      <w:spacing w:after="0" w:line="240" w:lineRule="auto"/>
      <w:ind w:left="566" w:hanging="283"/>
      <w:contextualSpacing/>
      <w:jc w:val="both"/>
    </w:pPr>
    <w:rPr>
      <w:rFonts w:ascii="Calibri" w:eastAsia="Times New Roman" w:hAnsi="Calibri" w:cs="Times New Roman"/>
      <w:sz w:val="28"/>
      <w:szCs w:val="20"/>
    </w:rPr>
  </w:style>
  <w:style w:type="paragraph" w:styleId="ac">
    <w:name w:val="Body Text"/>
    <w:basedOn w:val="a"/>
    <w:link w:val="ad"/>
    <w:uiPriority w:val="1"/>
    <w:unhideWhenUsed/>
    <w:qFormat/>
    <w:rsid w:val="00CE743A"/>
    <w:pPr>
      <w:widowControl w:val="0"/>
      <w:suppressAutoHyphens/>
      <w:spacing w:after="120" w:line="240" w:lineRule="auto"/>
    </w:pPr>
    <w:rPr>
      <w:rFonts w:ascii="Arial" w:eastAsia="SimSun" w:hAnsi="Arial" w:cs="Mangal"/>
      <w:kern w:val="2"/>
      <w:sz w:val="20"/>
      <w:szCs w:val="24"/>
      <w:lang w:eastAsia="hi-IN" w:bidi="hi-IN"/>
    </w:rPr>
  </w:style>
  <w:style w:type="character" w:customStyle="1" w:styleId="ad">
    <w:name w:val="Основной текст Знак"/>
    <w:basedOn w:val="a0"/>
    <w:link w:val="ac"/>
    <w:uiPriority w:val="1"/>
    <w:rsid w:val="00CE743A"/>
    <w:rPr>
      <w:rFonts w:ascii="Arial" w:eastAsia="SimSun" w:hAnsi="Arial" w:cs="Mangal"/>
      <w:kern w:val="2"/>
      <w:sz w:val="20"/>
      <w:szCs w:val="24"/>
      <w:lang w:eastAsia="hi-IN" w:bidi="hi-IN"/>
    </w:rPr>
  </w:style>
  <w:style w:type="paragraph" w:styleId="22">
    <w:name w:val="Body Text Indent 2"/>
    <w:basedOn w:val="a"/>
    <w:link w:val="23"/>
    <w:uiPriority w:val="99"/>
    <w:semiHidden/>
    <w:unhideWhenUsed/>
    <w:rsid w:val="00CE743A"/>
    <w:pPr>
      <w:spacing w:after="120" w:line="480" w:lineRule="auto"/>
      <w:ind w:left="283"/>
    </w:pPr>
    <w:rPr>
      <w:rFonts w:ascii="Calibri" w:eastAsia="Times New Roman" w:hAnsi="Calibri" w:cs="Times New Roman"/>
      <w:sz w:val="20"/>
      <w:szCs w:val="20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CE743A"/>
    <w:rPr>
      <w:rFonts w:ascii="Calibri" w:eastAsia="Times New Roman" w:hAnsi="Calibri" w:cs="Times New Roman"/>
      <w:sz w:val="20"/>
      <w:szCs w:val="20"/>
    </w:rPr>
  </w:style>
  <w:style w:type="paragraph" w:styleId="32">
    <w:name w:val="Body Text Indent 3"/>
    <w:basedOn w:val="a"/>
    <w:link w:val="33"/>
    <w:uiPriority w:val="99"/>
    <w:semiHidden/>
    <w:unhideWhenUsed/>
    <w:rsid w:val="00CE743A"/>
    <w:pPr>
      <w:spacing w:after="120" w:line="240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CE743A"/>
    <w:rPr>
      <w:rFonts w:ascii="Calibri" w:eastAsia="Times New Roman" w:hAnsi="Calibri" w:cs="Times New Roman"/>
      <w:sz w:val="16"/>
      <w:szCs w:val="16"/>
    </w:rPr>
  </w:style>
  <w:style w:type="paragraph" w:styleId="ae">
    <w:name w:val="Block Text"/>
    <w:basedOn w:val="a"/>
    <w:uiPriority w:val="99"/>
    <w:semiHidden/>
    <w:unhideWhenUsed/>
    <w:rsid w:val="00CE7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">
    <w:name w:val="Plain Text"/>
    <w:basedOn w:val="a"/>
    <w:link w:val="af0"/>
    <w:uiPriority w:val="99"/>
    <w:semiHidden/>
    <w:unhideWhenUsed/>
    <w:rsid w:val="00CE7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Текст Знак"/>
    <w:basedOn w:val="a0"/>
    <w:link w:val="af"/>
    <w:uiPriority w:val="99"/>
    <w:semiHidden/>
    <w:rsid w:val="00CE743A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No Spacing"/>
    <w:uiPriority w:val="1"/>
    <w:qFormat/>
    <w:rsid w:val="00CE743A"/>
    <w:pPr>
      <w:spacing w:after="0" w:line="240" w:lineRule="auto"/>
    </w:pPr>
    <w:rPr>
      <w:rFonts w:ascii="Times New Roman" w:eastAsia="Times New Roman" w:hAnsi="Times New Roman" w:cs="Times New Roman"/>
      <w:spacing w:val="30"/>
      <w:sz w:val="24"/>
      <w:szCs w:val="24"/>
    </w:rPr>
  </w:style>
  <w:style w:type="paragraph" w:styleId="af2">
    <w:name w:val="List Paragraph"/>
    <w:basedOn w:val="a"/>
    <w:link w:val="af3"/>
    <w:uiPriority w:val="1"/>
    <w:qFormat/>
    <w:rsid w:val="00CE743A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0"/>
      <w:szCs w:val="20"/>
    </w:rPr>
  </w:style>
  <w:style w:type="paragraph" w:customStyle="1" w:styleId="220">
    <w:name w:val="Основной текст с отступом 22"/>
    <w:basedOn w:val="a"/>
    <w:uiPriority w:val="99"/>
    <w:rsid w:val="00CE743A"/>
    <w:pPr>
      <w:widowControl w:val="0"/>
      <w:suppressAutoHyphens/>
      <w:spacing w:after="120" w:line="480" w:lineRule="auto"/>
      <w:ind w:left="283" w:hanging="360"/>
      <w:jc w:val="both"/>
    </w:pPr>
    <w:rPr>
      <w:rFonts w:ascii="Times New Roman" w:eastAsia="Times New Roman" w:hAnsi="Times New Roman" w:cs="Times New Roman"/>
      <w:kern w:val="2"/>
      <w:sz w:val="24"/>
      <w:szCs w:val="24"/>
      <w:lang w:eastAsia="zh-CN"/>
    </w:rPr>
  </w:style>
  <w:style w:type="paragraph" w:customStyle="1" w:styleId="Style3">
    <w:name w:val="Style3"/>
    <w:basedOn w:val="a"/>
    <w:uiPriority w:val="99"/>
    <w:rsid w:val="00CE743A"/>
    <w:pPr>
      <w:widowControl w:val="0"/>
      <w:suppressAutoHyphens/>
      <w:autoSpaceDE w:val="0"/>
      <w:autoSpaceDN w:val="0"/>
      <w:adjustRightInd w:val="0"/>
      <w:spacing w:after="0" w:line="240" w:lineRule="auto"/>
      <w:ind w:left="786" w:hanging="36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CE743A"/>
    <w:pPr>
      <w:widowControl w:val="0"/>
      <w:autoSpaceDE w:val="0"/>
      <w:autoSpaceDN w:val="0"/>
      <w:adjustRightInd w:val="0"/>
      <w:spacing w:after="0" w:line="322" w:lineRule="exact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CE743A"/>
  </w:style>
  <w:style w:type="character" w:customStyle="1" w:styleId="kbtitlemain">
    <w:name w:val="kbtitlemain"/>
    <w:basedOn w:val="a0"/>
    <w:rsid w:val="00CE743A"/>
  </w:style>
  <w:style w:type="character" w:customStyle="1" w:styleId="keyword">
    <w:name w:val="keyword"/>
    <w:basedOn w:val="a0"/>
    <w:rsid w:val="00CE743A"/>
  </w:style>
  <w:style w:type="character" w:customStyle="1" w:styleId="FontStyle17">
    <w:name w:val="Font Style17"/>
    <w:rsid w:val="00CE743A"/>
    <w:rPr>
      <w:rFonts w:ascii="Times New Roman" w:hAnsi="Times New Roman" w:cs="Times New Roman" w:hint="default"/>
      <w:sz w:val="26"/>
      <w:szCs w:val="26"/>
    </w:rPr>
  </w:style>
  <w:style w:type="table" w:styleId="af4">
    <w:name w:val="Table Grid"/>
    <w:basedOn w:val="a1"/>
    <w:uiPriority w:val="59"/>
    <w:rsid w:val="00CE743A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Strong"/>
    <w:uiPriority w:val="22"/>
    <w:qFormat/>
    <w:rsid w:val="00CE743A"/>
    <w:rPr>
      <w:b/>
      <w:bCs/>
    </w:rPr>
  </w:style>
  <w:style w:type="paragraph" w:styleId="af6">
    <w:name w:val="Balloon Text"/>
    <w:basedOn w:val="a"/>
    <w:link w:val="af7"/>
    <w:uiPriority w:val="99"/>
    <w:semiHidden/>
    <w:unhideWhenUsed/>
    <w:rsid w:val="00CE743A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CE743A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a"/>
    <w:uiPriority w:val="1"/>
    <w:qFormat/>
    <w:rsid w:val="00CE743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12">
    <w:name w:val="Нет списка1"/>
    <w:next w:val="a2"/>
    <w:uiPriority w:val="99"/>
    <w:semiHidden/>
    <w:unhideWhenUsed/>
    <w:rsid w:val="00CE743A"/>
  </w:style>
  <w:style w:type="paragraph" w:customStyle="1" w:styleId="Default">
    <w:name w:val="Default"/>
    <w:rsid w:val="00CE743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CE743A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4">
    <w:name w:val="toc 2"/>
    <w:basedOn w:val="a"/>
    <w:uiPriority w:val="39"/>
    <w:qFormat/>
    <w:rsid w:val="00CE743A"/>
    <w:pPr>
      <w:widowControl w:val="0"/>
      <w:spacing w:before="98" w:after="0" w:line="240" w:lineRule="auto"/>
      <w:ind w:left="102"/>
    </w:pPr>
    <w:rPr>
      <w:rFonts w:ascii="Calibri" w:eastAsia="Calibri" w:hAnsi="Calibri" w:cs="Times New Roman"/>
      <w:lang w:val="en-US" w:eastAsia="en-US"/>
    </w:rPr>
  </w:style>
  <w:style w:type="paragraph" w:styleId="34">
    <w:name w:val="toc 3"/>
    <w:basedOn w:val="a"/>
    <w:uiPriority w:val="39"/>
    <w:qFormat/>
    <w:rsid w:val="00CE743A"/>
    <w:pPr>
      <w:widowControl w:val="0"/>
      <w:spacing w:before="98" w:after="0" w:line="240" w:lineRule="auto"/>
      <w:ind w:left="102"/>
    </w:pPr>
    <w:rPr>
      <w:rFonts w:ascii="Calibri" w:eastAsia="Calibri" w:hAnsi="Calibri" w:cs="Times New Roman"/>
      <w:b/>
      <w:bCs/>
      <w:i/>
      <w:lang w:val="en-US" w:eastAsia="en-US"/>
    </w:rPr>
  </w:style>
  <w:style w:type="numbering" w:customStyle="1" w:styleId="25">
    <w:name w:val="Нет списка2"/>
    <w:next w:val="a2"/>
    <w:uiPriority w:val="99"/>
    <w:semiHidden/>
    <w:unhideWhenUsed/>
    <w:rsid w:val="00CE743A"/>
  </w:style>
  <w:style w:type="table" w:customStyle="1" w:styleId="TableNormal1">
    <w:name w:val="Table Normal1"/>
    <w:uiPriority w:val="2"/>
    <w:semiHidden/>
    <w:unhideWhenUsed/>
    <w:qFormat/>
    <w:rsid w:val="00CE743A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35">
    <w:name w:val="Нет списка3"/>
    <w:next w:val="a2"/>
    <w:uiPriority w:val="99"/>
    <w:semiHidden/>
    <w:unhideWhenUsed/>
    <w:rsid w:val="00CE743A"/>
  </w:style>
  <w:style w:type="table" w:customStyle="1" w:styleId="TableNormal2">
    <w:name w:val="Table Normal2"/>
    <w:uiPriority w:val="2"/>
    <w:semiHidden/>
    <w:unhideWhenUsed/>
    <w:qFormat/>
    <w:rsid w:val="00CE743A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41">
    <w:name w:val="Нет списка4"/>
    <w:next w:val="a2"/>
    <w:uiPriority w:val="99"/>
    <w:semiHidden/>
    <w:unhideWhenUsed/>
    <w:rsid w:val="00CE743A"/>
  </w:style>
  <w:style w:type="table" w:customStyle="1" w:styleId="TableNormal3">
    <w:name w:val="Table Normal3"/>
    <w:uiPriority w:val="2"/>
    <w:semiHidden/>
    <w:unhideWhenUsed/>
    <w:qFormat/>
    <w:rsid w:val="00CE743A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51">
    <w:name w:val="Нет списка5"/>
    <w:next w:val="a2"/>
    <w:uiPriority w:val="99"/>
    <w:semiHidden/>
    <w:unhideWhenUsed/>
    <w:rsid w:val="00CE743A"/>
  </w:style>
  <w:style w:type="table" w:customStyle="1" w:styleId="TableNormal4">
    <w:name w:val="Table Normal4"/>
    <w:uiPriority w:val="2"/>
    <w:semiHidden/>
    <w:unhideWhenUsed/>
    <w:qFormat/>
    <w:rsid w:val="00CE743A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Стиль1"/>
    <w:basedOn w:val="a"/>
    <w:link w:val="14"/>
    <w:qFormat/>
    <w:rsid w:val="00CE743A"/>
    <w:pPr>
      <w:spacing w:after="0" w:line="240" w:lineRule="auto"/>
    </w:pPr>
    <w:rPr>
      <w:rFonts w:ascii="Times New Roman" w:eastAsia="Times New Roman" w:hAnsi="Times New Roman" w:cs="Times New Roman"/>
      <w:i/>
      <w:sz w:val="28"/>
      <w:szCs w:val="28"/>
    </w:rPr>
  </w:style>
  <w:style w:type="character" w:customStyle="1" w:styleId="texample">
    <w:name w:val="texample"/>
    <w:rsid w:val="00CE743A"/>
  </w:style>
  <w:style w:type="character" w:customStyle="1" w:styleId="14">
    <w:name w:val="Стиль1 Знак"/>
    <w:link w:val="13"/>
    <w:rsid w:val="00CE743A"/>
    <w:rPr>
      <w:rFonts w:ascii="Times New Roman" w:eastAsia="Times New Roman" w:hAnsi="Times New Roman" w:cs="Times New Roman"/>
      <w:i/>
      <w:sz w:val="28"/>
      <w:szCs w:val="28"/>
    </w:rPr>
  </w:style>
  <w:style w:type="table" w:customStyle="1" w:styleId="TableNormal5">
    <w:name w:val="Table Normal5"/>
    <w:uiPriority w:val="2"/>
    <w:semiHidden/>
    <w:unhideWhenUsed/>
    <w:qFormat/>
    <w:rsid w:val="00CE743A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style-span">
    <w:name w:val="apple-style-span"/>
    <w:rsid w:val="00CE743A"/>
  </w:style>
  <w:style w:type="table" w:customStyle="1" w:styleId="TableNormal6">
    <w:name w:val="Table Normal6"/>
    <w:uiPriority w:val="2"/>
    <w:semiHidden/>
    <w:unhideWhenUsed/>
    <w:qFormat/>
    <w:rsid w:val="00CE743A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CE743A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Стиль2"/>
    <w:basedOn w:val="af2"/>
    <w:link w:val="27"/>
    <w:qFormat/>
    <w:rsid w:val="00CE743A"/>
    <w:pPr>
      <w:ind w:left="0" w:firstLine="567"/>
      <w:jc w:val="both"/>
    </w:pPr>
    <w:rPr>
      <w:rFonts w:ascii="Times New Roman" w:hAnsi="Times New Roman"/>
      <w:sz w:val="28"/>
      <w:szCs w:val="28"/>
    </w:rPr>
  </w:style>
  <w:style w:type="numbering" w:customStyle="1" w:styleId="6">
    <w:name w:val="Нет списка6"/>
    <w:next w:val="a2"/>
    <w:uiPriority w:val="99"/>
    <w:semiHidden/>
    <w:unhideWhenUsed/>
    <w:rsid w:val="00CE743A"/>
  </w:style>
  <w:style w:type="character" w:customStyle="1" w:styleId="af3">
    <w:name w:val="Абзац списка Знак"/>
    <w:basedOn w:val="a0"/>
    <w:link w:val="af2"/>
    <w:uiPriority w:val="1"/>
    <w:rsid w:val="00CE743A"/>
    <w:rPr>
      <w:rFonts w:ascii="Calibri" w:eastAsia="Times New Roman" w:hAnsi="Calibri" w:cs="Times New Roman"/>
      <w:sz w:val="20"/>
      <w:szCs w:val="20"/>
    </w:rPr>
  </w:style>
  <w:style w:type="character" w:customStyle="1" w:styleId="27">
    <w:name w:val="Стиль2 Знак"/>
    <w:link w:val="26"/>
    <w:rsid w:val="00CE743A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8">
    <w:name w:val="Table Normal8"/>
    <w:uiPriority w:val="2"/>
    <w:semiHidden/>
    <w:unhideWhenUsed/>
    <w:qFormat/>
    <w:rsid w:val="00CE743A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Стиль3"/>
    <w:basedOn w:val="26"/>
    <w:link w:val="36"/>
    <w:qFormat/>
    <w:rsid w:val="00CE743A"/>
    <w:pPr>
      <w:numPr>
        <w:numId w:val="5"/>
      </w:numPr>
    </w:pPr>
    <w:rPr>
      <w:rFonts w:eastAsia="Arial"/>
    </w:rPr>
  </w:style>
  <w:style w:type="paragraph" w:styleId="42">
    <w:name w:val="toc 4"/>
    <w:basedOn w:val="a"/>
    <w:next w:val="a"/>
    <w:autoRedefine/>
    <w:uiPriority w:val="39"/>
    <w:unhideWhenUsed/>
    <w:rsid w:val="00CE743A"/>
    <w:pPr>
      <w:spacing w:after="100"/>
      <w:ind w:left="660"/>
    </w:pPr>
    <w:rPr>
      <w:rFonts w:ascii="Calibri" w:eastAsia="Times New Roman" w:hAnsi="Calibri" w:cs="Times New Roman"/>
    </w:rPr>
  </w:style>
  <w:style w:type="character" w:customStyle="1" w:styleId="36">
    <w:name w:val="Стиль3 Знак"/>
    <w:link w:val="3"/>
    <w:rsid w:val="00CE743A"/>
    <w:rPr>
      <w:rFonts w:ascii="Times New Roman" w:eastAsia="Arial" w:hAnsi="Times New Roman" w:cs="Times New Roman"/>
      <w:sz w:val="28"/>
      <w:szCs w:val="28"/>
    </w:rPr>
  </w:style>
  <w:style w:type="paragraph" w:styleId="52">
    <w:name w:val="toc 5"/>
    <w:basedOn w:val="a"/>
    <w:next w:val="a"/>
    <w:autoRedefine/>
    <w:uiPriority w:val="39"/>
    <w:unhideWhenUsed/>
    <w:rsid w:val="00CE743A"/>
    <w:pPr>
      <w:spacing w:after="100"/>
      <w:ind w:left="880"/>
    </w:pPr>
    <w:rPr>
      <w:rFonts w:ascii="Calibri" w:eastAsia="Times New Roman" w:hAnsi="Calibri" w:cs="Times New Roman"/>
    </w:rPr>
  </w:style>
  <w:style w:type="paragraph" w:styleId="60">
    <w:name w:val="toc 6"/>
    <w:basedOn w:val="a"/>
    <w:next w:val="a"/>
    <w:autoRedefine/>
    <w:uiPriority w:val="39"/>
    <w:unhideWhenUsed/>
    <w:rsid w:val="00CE743A"/>
    <w:pPr>
      <w:spacing w:after="100"/>
      <w:ind w:left="1100"/>
    </w:pPr>
    <w:rPr>
      <w:rFonts w:ascii="Calibri" w:eastAsia="Times New Roman" w:hAnsi="Calibri" w:cs="Times New Roman"/>
    </w:rPr>
  </w:style>
  <w:style w:type="paragraph" w:styleId="7">
    <w:name w:val="toc 7"/>
    <w:basedOn w:val="a"/>
    <w:next w:val="a"/>
    <w:autoRedefine/>
    <w:uiPriority w:val="39"/>
    <w:unhideWhenUsed/>
    <w:rsid w:val="00CE743A"/>
    <w:pPr>
      <w:spacing w:after="100"/>
      <w:ind w:left="1320"/>
    </w:pPr>
    <w:rPr>
      <w:rFonts w:ascii="Calibri" w:eastAsia="Times New Roman" w:hAnsi="Calibri" w:cs="Times New Roman"/>
    </w:rPr>
  </w:style>
  <w:style w:type="paragraph" w:styleId="8">
    <w:name w:val="toc 8"/>
    <w:basedOn w:val="a"/>
    <w:next w:val="a"/>
    <w:autoRedefine/>
    <w:uiPriority w:val="39"/>
    <w:unhideWhenUsed/>
    <w:rsid w:val="00CE743A"/>
    <w:pPr>
      <w:spacing w:after="100"/>
      <w:ind w:left="1540"/>
    </w:pPr>
    <w:rPr>
      <w:rFonts w:ascii="Calibri" w:eastAsia="Times New Roman" w:hAnsi="Calibri" w:cs="Times New Roman"/>
    </w:rPr>
  </w:style>
  <w:style w:type="paragraph" w:styleId="9">
    <w:name w:val="toc 9"/>
    <w:basedOn w:val="a"/>
    <w:next w:val="a"/>
    <w:autoRedefine/>
    <w:uiPriority w:val="39"/>
    <w:unhideWhenUsed/>
    <w:rsid w:val="00CE743A"/>
    <w:pPr>
      <w:spacing w:after="100"/>
      <w:ind w:left="1760"/>
    </w:pPr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2793</Words>
  <Characters>15926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10</cp:revision>
  <dcterms:created xsi:type="dcterms:W3CDTF">2018-01-17T09:14:00Z</dcterms:created>
  <dcterms:modified xsi:type="dcterms:W3CDTF">2022-06-02T05:36:00Z</dcterms:modified>
</cp:coreProperties>
</file>